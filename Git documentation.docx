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793B" w14:textId="5D5AB721" w:rsidR="00024BB5" w:rsidRPr="002641B8" w:rsidRDefault="00024BB5" w:rsidP="009A5EE9">
      <w:pPr>
        <w:jc w:val="both"/>
        <w:rPr>
          <w:rFonts w:ascii="Times New Roman" w:hAnsi="Times New Roman" w:cs="Times New Roman"/>
          <w:b/>
          <w:bCs/>
          <w:sz w:val="36"/>
          <w:szCs w:val="36"/>
        </w:rPr>
      </w:pPr>
      <w:r w:rsidRPr="002641B8">
        <w:rPr>
          <w:rFonts w:ascii="Times New Roman" w:hAnsi="Times New Roman" w:cs="Times New Roman"/>
          <w:b/>
          <w:bCs/>
          <w:sz w:val="36"/>
          <w:szCs w:val="36"/>
        </w:rPr>
        <w:t>What is Git?</w:t>
      </w:r>
    </w:p>
    <w:p w14:paraId="66DFD93B" w14:textId="77777777" w:rsidR="00024BB5" w:rsidRPr="002641B8" w:rsidRDefault="00024BB5" w:rsidP="009A5EE9">
      <w:pPr>
        <w:jc w:val="both"/>
        <w:rPr>
          <w:rFonts w:ascii="Times New Roman" w:hAnsi="Times New Roman" w:cs="Times New Roman"/>
          <w:sz w:val="24"/>
          <w:szCs w:val="24"/>
        </w:rPr>
      </w:pPr>
    </w:p>
    <w:p w14:paraId="4E62E58D" w14:textId="784F9DA8" w:rsidR="00024BB5" w:rsidRPr="002641B8" w:rsidRDefault="00024BB5" w:rsidP="009A5EE9">
      <w:pPr>
        <w:jc w:val="both"/>
        <w:rPr>
          <w:rFonts w:ascii="Times New Roman" w:hAnsi="Times New Roman" w:cs="Times New Roman"/>
          <w:sz w:val="24"/>
          <w:szCs w:val="24"/>
        </w:rPr>
      </w:pPr>
      <w:r w:rsidRPr="002641B8">
        <w:rPr>
          <w:rFonts w:ascii="Times New Roman" w:hAnsi="Times New Roman" w:cs="Times New Roman"/>
          <w:sz w:val="24"/>
          <w:szCs w:val="24"/>
        </w:rPr>
        <w:t>Git is world’s most important version control system. Here version control is a software that tracks and manages the changes in the files over time. (</w:t>
      </w:r>
      <w:proofErr w:type="gramStart"/>
      <w:r w:rsidRPr="002641B8">
        <w:rPr>
          <w:rFonts w:ascii="Times New Roman" w:hAnsi="Times New Roman" w:cs="Times New Roman"/>
          <w:sz w:val="24"/>
          <w:szCs w:val="24"/>
        </w:rPr>
        <w:t>about</w:t>
      </w:r>
      <w:proofErr w:type="gramEnd"/>
      <w:r w:rsidRPr="002641B8">
        <w:rPr>
          <w:rFonts w:ascii="Times New Roman" w:hAnsi="Times New Roman" w:cs="Times New Roman"/>
          <w:sz w:val="24"/>
          <w:szCs w:val="24"/>
        </w:rPr>
        <w:t xml:space="preserve"> 95% users over the world use)</w:t>
      </w:r>
    </w:p>
    <w:p w14:paraId="52B453A3" w14:textId="11F64D9D" w:rsidR="00783E22" w:rsidRPr="002641B8" w:rsidRDefault="00783E22"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GIT – global information </w:t>
      </w:r>
      <w:proofErr w:type="gramStart"/>
      <w:r w:rsidRPr="002641B8">
        <w:rPr>
          <w:rFonts w:ascii="Times New Roman" w:hAnsi="Times New Roman" w:cs="Times New Roman"/>
          <w:sz w:val="24"/>
          <w:szCs w:val="24"/>
        </w:rPr>
        <w:t>tracker</w:t>
      </w:r>
      <w:r w:rsidR="002E6680" w:rsidRPr="002641B8">
        <w:rPr>
          <w:rFonts w:ascii="Times New Roman" w:hAnsi="Times New Roman" w:cs="Times New Roman"/>
          <w:sz w:val="24"/>
          <w:szCs w:val="24"/>
        </w:rPr>
        <w:t>(</w:t>
      </w:r>
      <w:proofErr w:type="gramEnd"/>
      <w:r w:rsidR="002E6680" w:rsidRPr="002641B8">
        <w:rPr>
          <w:rFonts w:ascii="Times New Roman" w:hAnsi="Times New Roman" w:cs="Times New Roman"/>
          <w:sz w:val="24"/>
          <w:szCs w:val="24"/>
        </w:rPr>
        <w:t>git means the unpleasant person)</w:t>
      </w:r>
    </w:p>
    <w:p w14:paraId="36B19685" w14:textId="77777777" w:rsidR="00024BB5" w:rsidRPr="002641B8" w:rsidRDefault="00024BB5" w:rsidP="009A5EE9">
      <w:pPr>
        <w:jc w:val="both"/>
        <w:rPr>
          <w:rFonts w:ascii="Times New Roman" w:hAnsi="Times New Roman" w:cs="Times New Roman"/>
          <w:sz w:val="24"/>
          <w:szCs w:val="24"/>
        </w:rPr>
      </w:pPr>
    </w:p>
    <w:p w14:paraId="3295F7EC" w14:textId="77777777" w:rsidR="00024BB5" w:rsidRPr="002641B8" w:rsidRDefault="00024BB5" w:rsidP="009A5EE9">
      <w:pPr>
        <w:jc w:val="both"/>
        <w:rPr>
          <w:rFonts w:ascii="Times New Roman" w:hAnsi="Times New Roman" w:cs="Times New Roman"/>
          <w:sz w:val="24"/>
          <w:szCs w:val="24"/>
        </w:rPr>
      </w:pPr>
      <w:r w:rsidRPr="002641B8">
        <w:rPr>
          <w:rFonts w:ascii="Times New Roman" w:hAnsi="Times New Roman" w:cs="Times New Roman"/>
          <w:i/>
          <w:iCs/>
          <w:sz w:val="28"/>
          <w:szCs w:val="28"/>
        </w:rPr>
        <w:t xml:space="preserve">Version Control </w:t>
      </w:r>
      <w:r w:rsidRPr="002641B8">
        <w:rPr>
          <w:rFonts w:ascii="Times New Roman" w:hAnsi="Times New Roman" w:cs="Times New Roman"/>
          <w:sz w:val="24"/>
          <w:szCs w:val="24"/>
        </w:rPr>
        <w:t>generally allows users revisiting, going back, undoing and comparing the changes in the files.</w:t>
      </w:r>
    </w:p>
    <w:p w14:paraId="2867976C" w14:textId="75B34C73" w:rsidR="00024BB5" w:rsidRPr="002641B8" w:rsidRDefault="00024BB5"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Git is just one of the version control </w:t>
      </w:r>
      <w:proofErr w:type="gramStart"/>
      <w:r w:rsidRPr="002641B8">
        <w:rPr>
          <w:rFonts w:ascii="Times New Roman" w:hAnsi="Times New Roman" w:cs="Times New Roman"/>
          <w:sz w:val="24"/>
          <w:szCs w:val="24"/>
        </w:rPr>
        <w:t>system</w:t>
      </w:r>
      <w:proofErr w:type="gramEnd"/>
      <w:r w:rsidRPr="002641B8">
        <w:rPr>
          <w:rFonts w:ascii="Times New Roman" w:hAnsi="Times New Roman" w:cs="Times New Roman"/>
          <w:sz w:val="24"/>
          <w:szCs w:val="24"/>
        </w:rPr>
        <w:t xml:space="preserve">. Other version control system include </w:t>
      </w:r>
      <w:proofErr w:type="gramStart"/>
      <w:r w:rsidRPr="002641B8">
        <w:rPr>
          <w:rFonts w:ascii="Times New Roman" w:hAnsi="Times New Roman" w:cs="Times New Roman"/>
          <w:sz w:val="24"/>
          <w:szCs w:val="24"/>
        </w:rPr>
        <w:t>Subversion ,CVS</w:t>
      </w:r>
      <w:proofErr w:type="gramEnd"/>
      <w:r w:rsidRPr="002641B8">
        <w:rPr>
          <w:rFonts w:ascii="Times New Roman" w:hAnsi="Times New Roman" w:cs="Times New Roman"/>
          <w:sz w:val="24"/>
          <w:szCs w:val="24"/>
        </w:rPr>
        <w:t xml:space="preserve"> and mercurial. </w:t>
      </w:r>
    </w:p>
    <w:p w14:paraId="24ABCB9B" w14:textId="0EA66336" w:rsidR="008254CC" w:rsidRPr="002641B8" w:rsidRDefault="008254CC"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000000" w:themeColor="text1"/>
          <w:sz w:val="24"/>
          <w:szCs w:val="24"/>
        </w:rPr>
        <w:t>---------------------------------------------------------------------------------------------------------------------</w:t>
      </w:r>
    </w:p>
    <w:p w14:paraId="6B11078D" w14:textId="77777777" w:rsidR="00C843A1" w:rsidRPr="002641B8" w:rsidRDefault="00C843A1" w:rsidP="009A5EE9">
      <w:pPr>
        <w:jc w:val="both"/>
        <w:rPr>
          <w:rFonts w:ascii="Times New Roman" w:hAnsi="Times New Roman" w:cs="Times New Roman"/>
          <w:sz w:val="24"/>
          <w:szCs w:val="24"/>
        </w:rPr>
      </w:pPr>
    </w:p>
    <w:p w14:paraId="5EB4143A" w14:textId="52C0E113" w:rsidR="00C843A1" w:rsidRPr="002641B8" w:rsidRDefault="00C843A1" w:rsidP="009A5EE9">
      <w:pPr>
        <w:jc w:val="both"/>
        <w:rPr>
          <w:rFonts w:ascii="Times New Roman" w:hAnsi="Times New Roman" w:cs="Times New Roman"/>
          <w:b/>
          <w:bCs/>
          <w:sz w:val="28"/>
          <w:szCs w:val="28"/>
        </w:rPr>
      </w:pPr>
      <w:r w:rsidRPr="002641B8">
        <w:rPr>
          <w:rFonts w:ascii="Times New Roman" w:hAnsi="Times New Roman" w:cs="Times New Roman"/>
          <w:b/>
          <w:bCs/>
          <w:sz w:val="28"/>
          <w:szCs w:val="28"/>
        </w:rPr>
        <w:t xml:space="preserve">Git ≠ </w:t>
      </w:r>
      <w:proofErr w:type="spellStart"/>
      <w:r w:rsidRPr="002641B8">
        <w:rPr>
          <w:rFonts w:ascii="Times New Roman" w:hAnsi="Times New Roman" w:cs="Times New Roman"/>
          <w:b/>
          <w:bCs/>
          <w:sz w:val="28"/>
          <w:szCs w:val="28"/>
        </w:rPr>
        <w:t>Github</w:t>
      </w:r>
      <w:proofErr w:type="spellEnd"/>
      <w:r w:rsidRPr="002641B8">
        <w:rPr>
          <w:rFonts w:ascii="Times New Roman" w:hAnsi="Times New Roman" w:cs="Times New Roman"/>
          <w:b/>
          <w:bCs/>
          <w:sz w:val="28"/>
          <w:szCs w:val="28"/>
        </w:rPr>
        <w:t xml:space="preserve"> </w:t>
      </w:r>
    </w:p>
    <w:p w14:paraId="05F8999E" w14:textId="1D1AB360" w:rsidR="00C843A1" w:rsidRPr="002641B8" w:rsidRDefault="00C843A1" w:rsidP="009A5EE9">
      <w:pPr>
        <w:jc w:val="both"/>
        <w:rPr>
          <w:rFonts w:ascii="Times New Roman" w:hAnsi="Times New Roman" w:cs="Times New Roman"/>
          <w:sz w:val="24"/>
          <w:szCs w:val="24"/>
        </w:rPr>
      </w:pPr>
    </w:p>
    <w:p w14:paraId="146C1E9B" w14:textId="75090D81" w:rsidR="00C843A1" w:rsidRPr="002641B8" w:rsidRDefault="00C843A1" w:rsidP="009A5EE9">
      <w:pPr>
        <w:jc w:val="both"/>
        <w:rPr>
          <w:rFonts w:ascii="Times New Roman" w:hAnsi="Times New Roman" w:cs="Times New Roman"/>
          <w:sz w:val="24"/>
          <w:szCs w:val="24"/>
        </w:rPr>
      </w:pP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Git is a version control system software that runs in your machine locally and that does not require internet connection.</w:t>
      </w:r>
    </w:p>
    <w:p w14:paraId="042401C3" w14:textId="643DAE3F" w:rsidR="00C843A1" w:rsidRPr="002641B8" w:rsidRDefault="00C843A1" w:rsidP="009A5EE9">
      <w:pPr>
        <w:jc w:val="both"/>
        <w:rPr>
          <w:rFonts w:ascii="Times New Roman" w:hAnsi="Times New Roman" w:cs="Times New Roman"/>
          <w:sz w:val="24"/>
          <w:szCs w:val="24"/>
        </w:rPr>
      </w:pPr>
      <w:r w:rsidRPr="002641B8">
        <w:rPr>
          <w:rFonts w:ascii="Times New Roman" w:hAnsi="Times New Roman" w:cs="Times New Roman"/>
          <w:sz w:val="24"/>
          <w:szCs w:val="24"/>
        </w:rPr>
        <w:sym w:font="Wingdings" w:char="F0E0"/>
      </w:r>
      <w:proofErr w:type="spellStart"/>
      <w:r w:rsidRPr="002641B8">
        <w:rPr>
          <w:rFonts w:ascii="Times New Roman" w:hAnsi="Times New Roman" w:cs="Times New Roman"/>
          <w:sz w:val="24"/>
          <w:szCs w:val="24"/>
        </w:rPr>
        <w:t>Github</w:t>
      </w:r>
      <w:proofErr w:type="spellEnd"/>
      <w:r w:rsidRPr="002641B8">
        <w:rPr>
          <w:rFonts w:ascii="Times New Roman" w:hAnsi="Times New Roman" w:cs="Times New Roman"/>
          <w:sz w:val="24"/>
          <w:szCs w:val="24"/>
        </w:rPr>
        <w:t xml:space="preserve"> is a service</w:t>
      </w:r>
      <w:r w:rsidR="00296479">
        <w:rPr>
          <w:rFonts w:ascii="Times New Roman" w:hAnsi="Times New Roman" w:cs="Times New Roman"/>
          <w:sz w:val="24"/>
          <w:szCs w:val="24"/>
        </w:rPr>
        <w:t>/platform</w:t>
      </w:r>
      <w:r w:rsidRPr="002641B8">
        <w:rPr>
          <w:rFonts w:ascii="Times New Roman" w:hAnsi="Times New Roman" w:cs="Times New Roman"/>
          <w:sz w:val="24"/>
          <w:szCs w:val="24"/>
        </w:rPr>
        <w:t xml:space="preserve"> that hosts the git repositories to the cloud and makes our works easier.</w:t>
      </w:r>
    </w:p>
    <w:p w14:paraId="1C648F55" w14:textId="77777777" w:rsidR="003D4A6C" w:rsidRPr="002641B8" w:rsidRDefault="003D4A6C" w:rsidP="009A5EE9">
      <w:pPr>
        <w:jc w:val="both"/>
        <w:rPr>
          <w:rFonts w:ascii="Times New Roman" w:hAnsi="Times New Roman" w:cs="Times New Roman"/>
          <w:sz w:val="24"/>
          <w:szCs w:val="24"/>
        </w:rPr>
      </w:pPr>
    </w:p>
    <w:p w14:paraId="7C3ACB97" w14:textId="752870EF" w:rsidR="003D4A6C" w:rsidRPr="002641B8" w:rsidRDefault="003D4A6C"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Git is generally accessed using the command line. But due to the vast popularity of the git the </w:t>
      </w:r>
      <w:proofErr w:type="gramStart"/>
      <w:r w:rsidRPr="002641B8">
        <w:rPr>
          <w:rFonts w:ascii="Times New Roman" w:hAnsi="Times New Roman" w:cs="Times New Roman"/>
          <w:sz w:val="24"/>
          <w:szCs w:val="24"/>
        </w:rPr>
        <w:t>GUI’s</w:t>
      </w:r>
      <w:proofErr w:type="gramEnd"/>
      <w:r w:rsidRPr="002641B8">
        <w:rPr>
          <w:rFonts w:ascii="Times New Roman" w:hAnsi="Times New Roman" w:cs="Times New Roman"/>
          <w:sz w:val="24"/>
          <w:szCs w:val="24"/>
        </w:rPr>
        <w:t xml:space="preserve"> of git are also developed. The </w:t>
      </w:r>
      <w:proofErr w:type="spellStart"/>
      <w:r w:rsidRPr="002641B8">
        <w:rPr>
          <w:rFonts w:ascii="Times New Roman" w:hAnsi="Times New Roman" w:cs="Times New Roman"/>
          <w:sz w:val="24"/>
          <w:szCs w:val="24"/>
        </w:rPr>
        <w:t>guis</w:t>
      </w:r>
      <w:proofErr w:type="spellEnd"/>
      <w:r w:rsidRPr="002641B8">
        <w:rPr>
          <w:rFonts w:ascii="Times New Roman" w:hAnsi="Times New Roman" w:cs="Times New Roman"/>
          <w:sz w:val="24"/>
          <w:szCs w:val="24"/>
        </w:rPr>
        <w:t xml:space="preserve"> of git are GitHub </w:t>
      </w:r>
      <w:proofErr w:type="gramStart"/>
      <w:r w:rsidRPr="002641B8">
        <w:rPr>
          <w:rFonts w:ascii="Times New Roman" w:hAnsi="Times New Roman" w:cs="Times New Roman"/>
          <w:sz w:val="24"/>
          <w:szCs w:val="24"/>
        </w:rPr>
        <w:t>Desktop</w:t>
      </w:r>
      <w:r w:rsidR="00B3260D" w:rsidRPr="002641B8">
        <w:rPr>
          <w:rFonts w:ascii="Times New Roman" w:hAnsi="Times New Roman" w:cs="Times New Roman"/>
          <w:sz w:val="24"/>
          <w:szCs w:val="24"/>
        </w:rPr>
        <w:t xml:space="preserve"> </w:t>
      </w:r>
      <w:r w:rsidRPr="002641B8">
        <w:rPr>
          <w:rFonts w:ascii="Times New Roman" w:hAnsi="Times New Roman" w:cs="Times New Roman"/>
          <w:sz w:val="24"/>
          <w:szCs w:val="24"/>
        </w:rPr>
        <w:t>,Source</w:t>
      </w:r>
      <w:proofErr w:type="gramEnd"/>
      <w:r w:rsidRPr="002641B8">
        <w:rPr>
          <w:rFonts w:ascii="Times New Roman" w:hAnsi="Times New Roman" w:cs="Times New Roman"/>
          <w:sz w:val="24"/>
          <w:szCs w:val="24"/>
        </w:rPr>
        <w:t xml:space="preserve"> Tree, Towe</w:t>
      </w:r>
      <w:r w:rsidR="00BD258B" w:rsidRPr="002641B8">
        <w:rPr>
          <w:rFonts w:ascii="Times New Roman" w:hAnsi="Times New Roman" w:cs="Times New Roman"/>
          <w:sz w:val="24"/>
          <w:szCs w:val="24"/>
        </w:rPr>
        <w:t>r</w:t>
      </w:r>
      <w:r w:rsidRPr="002641B8">
        <w:rPr>
          <w:rFonts w:ascii="Times New Roman" w:hAnsi="Times New Roman" w:cs="Times New Roman"/>
          <w:sz w:val="24"/>
          <w:szCs w:val="24"/>
        </w:rPr>
        <w:t xml:space="preserve">, </w:t>
      </w:r>
      <w:proofErr w:type="spellStart"/>
      <w:r w:rsidRPr="002641B8">
        <w:rPr>
          <w:rFonts w:ascii="Times New Roman" w:hAnsi="Times New Roman" w:cs="Times New Roman"/>
          <w:sz w:val="24"/>
          <w:szCs w:val="24"/>
        </w:rPr>
        <w:t>GitKraken</w:t>
      </w:r>
      <w:proofErr w:type="spellEnd"/>
      <w:r w:rsidRPr="002641B8">
        <w:rPr>
          <w:rFonts w:ascii="Times New Roman" w:hAnsi="Times New Roman" w:cs="Times New Roman"/>
          <w:sz w:val="24"/>
          <w:szCs w:val="24"/>
        </w:rPr>
        <w:t xml:space="preserve"> </w:t>
      </w:r>
      <w:proofErr w:type="spellStart"/>
      <w:r w:rsidRPr="002641B8">
        <w:rPr>
          <w:rFonts w:ascii="Times New Roman" w:hAnsi="Times New Roman" w:cs="Times New Roman"/>
          <w:sz w:val="24"/>
          <w:szCs w:val="24"/>
        </w:rPr>
        <w:t>etc</w:t>
      </w:r>
      <w:proofErr w:type="spellEnd"/>
      <w:r w:rsidRPr="002641B8">
        <w:rPr>
          <w:rFonts w:ascii="Times New Roman" w:hAnsi="Times New Roman" w:cs="Times New Roman"/>
          <w:sz w:val="24"/>
          <w:szCs w:val="24"/>
        </w:rPr>
        <w:t>…,</w:t>
      </w:r>
    </w:p>
    <w:p w14:paraId="3D809292" w14:textId="77777777" w:rsidR="00B3260D" w:rsidRPr="002641B8" w:rsidRDefault="00B3260D" w:rsidP="009A5EE9">
      <w:pPr>
        <w:jc w:val="both"/>
        <w:rPr>
          <w:rFonts w:ascii="Times New Roman" w:hAnsi="Times New Roman" w:cs="Times New Roman"/>
          <w:sz w:val="24"/>
          <w:szCs w:val="24"/>
        </w:rPr>
      </w:pPr>
    </w:p>
    <w:p w14:paraId="5B8E723D" w14:textId="7DC80471" w:rsidR="00F878C0" w:rsidRPr="002641B8" w:rsidRDefault="00F878C0" w:rsidP="009A5EE9">
      <w:pPr>
        <w:jc w:val="both"/>
        <w:rPr>
          <w:rFonts w:ascii="Times New Roman" w:hAnsi="Times New Roman" w:cs="Times New Roman"/>
          <w:sz w:val="24"/>
          <w:szCs w:val="24"/>
        </w:rPr>
      </w:pPr>
      <w:r w:rsidRPr="002641B8">
        <w:rPr>
          <w:rFonts w:ascii="Times New Roman" w:hAnsi="Times New Roman" w:cs="Times New Roman"/>
          <w:sz w:val="24"/>
          <w:szCs w:val="24"/>
        </w:rPr>
        <w:t>Git is designed to run on a UNIX based interface.</w:t>
      </w:r>
    </w:p>
    <w:p w14:paraId="40DFEC06" w14:textId="77777777" w:rsidR="00B3260D" w:rsidRPr="002641B8" w:rsidRDefault="00B3260D" w:rsidP="009A5EE9">
      <w:pPr>
        <w:jc w:val="both"/>
        <w:rPr>
          <w:rFonts w:ascii="Times New Roman" w:hAnsi="Times New Roman" w:cs="Times New Roman"/>
          <w:sz w:val="24"/>
          <w:szCs w:val="24"/>
        </w:rPr>
      </w:pPr>
    </w:p>
    <w:p w14:paraId="4F537515" w14:textId="3E5B17CA" w:rsidR="00B3260D" w:rsidRPr="002641B8" w:rsidRDefault="00B3260D" w:rsidP="009A5EE9">
      <w:pPr>
        <w:jc w:val="both"/>
        <w:rPr>
          <w:rFonts w:ascii="Times New Roman" w:hAnsi="Times New Roman" w:cs="Times New Roman"/>
          <w:sz w:val="24"/>
          <w:szCs w:val="24"/>
        </w:rPr>
      </w:pPr>
      <w:r w:rsidRPr="002641B8">
        <w:rPr>
          <w:rFonts w:ascii="Times New Roman" w:hAnsi="Times New Roman" w:cs="Times New Roman"/>
          <w:sz w:val="24"/>
          <w:szCs w:val="24"/>
        </w:rPr>
        <w:t>Whenever you install git in your local system</w:t>
      </w:r>
      <w:r w:rsidR="004F7910" w:rsidRPr="002641B8">
        <w:rPr>
          <w:rFonts w:ascii="Times New Roman" w:hAnsi="Times New Roman" w:cs="Times New Roman"/>
          <w:sz w:val="24"/>
          <w:szCs w:val="24"/>
        </w:rPr>
        <w:t>,</w:t>
      </w:r>
    </w:p>
    <w:p w14:paraId="3D19428E" w14:textId="77777777" w:rsidR="004F7910" w:rsidRPr="002641B8" w:rsidRDefault="004F7910" w:rsidP="009A5EE9">
      <w:pPr>
        <w:jc w:val="both"/>
        <w:rPr>
          <w:rFonts w:ascii="Times New Roman" w:hAnsi="Times New Roman" w:cs="Times New Roman"/>
          <w:sz w:val="24"/>
          <w:szCs w:val="24"/>
        </w:rPr>
      </w:pPr>
    </w:p>
    <w:p w14:paraId="0D550D49" w14:textId="4DBA39E1" w:rsidR="004F7910" w:rsidRPr="002641B8" w:rsidRDefault="004F7910" w:rsidP="009A5EE9">
      <w:pPr>
        <w:jc w:val="both"/>
        <w:rPr>
          <w:rFonts w:ascii="Times New Roman" w:hAnsi="Times New Roman" w:cs="Times New Roman"/>
          <w:b/>
          <w:bCs/>
          <w:sz w:val="24"/>
          <w:szCs w:val="24"/>
        </w:rPr>
      </w:pPr>
      <w:r w:rsidRPr="002641B8">
        <w:rPr>
          <w:rFonts w:ascii="Times New Roman" w:hAnsi="Times New Roman" w:cs="Times New Roman"/>
          <w:b/>
          <w:bCs/>
          <w:sz w:val="24"/>
          <w:szCs w:val="24"/>
        </w:rPr>
        <w:t xml:space="preserve">You can verify the git version that is installed in your local system using </w:t>
      </w:r>
    </w:p>
    <w:p w14:paraId="701E7F14" w14:textId="77777777"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255640F0" wp14:editId="7905F3F4">
            <wp:extent cx="2911092" cy="510584"/>
            <wp:effectExtent l="0" t="0" r="3810" b="3810"/>
            <wp:docPr id="8374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6451" name=""/>
                    <pic:cNvPicPr/>
                  </pic:nvPicPr>
                  <pic:blipFill>
                    <a:blip r:embed="rId11"/>
                    <a:stretch>
                      <a:fillRect/>
                    </a:stretch>
                  </pic:blipFill>
                  <pic:spPr>
                    <a:xfrm>
                      <a:off x="0" y="0"/>
                      <a:ext cx="2911092" cy="510584"/>
                    </a:xfrm>
                    <a:prstGeom prst="rect">
                      <a:avLst/>
                    </a:prstGeom>
                  </pic:spPr>
                </pic:pic>
              </a:graphicData>
            </a:graphic>
          </wp:inline>
        </w:drawing>
      </w:r>
    </w:p>
    <w:p w14:paraId="1CDEE2F2" w14:textId="77777777"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sz w:val="24"/>
          <w:szCs w:val="24"/>
        </w:rPr>
        <w:tab/>
      </w:r>
    </w:p>
    <w:p w14:paraId="72177659" w14:textId="5CFE2504" w:rsidR="008B1E4E" w:rsidRPr="002641B8" w:rsidRDefault="004F7910" w:rsidP="009A5EE9">
      <w:pPr>
        <w:jc w:val="both"/>
        <w:rPr>
          <w:rFonts w:ascii="Times New Roman" w:hAnsi="Times New Roman" w:cs="Times New Roman"/>
          <w:sz w:val="24"/>
          <w:szCs w:val="24"/>
        </w:rPr>
      </w:pPr>
      <w:proofErr w:type="gramStart"/>
      <w:r w:rsidRPr="002641B8">
        <w:rPr>
          <w:rFonts w:ascii="Times New Roman" w:hAnsi="Times New Roman" w:cs="Times New Roman"/>
          <w:b/>
          <w:bCs/>
          <w:color w:val="C45911" w:themeColor="accent2" w:themeShade="BF"/>
          <w:sz w:val="24"/>
          <w:szCs w:val="24"/>
        </w:rPr>
        <w:t>git  -</w:t>
      </w:r>
      <w:proofErr w:type="gramEnd"/>
      <w:r w:rsidRPr="002641B8">
        <w:rPr>
          <w:rFonts w:ascii="Times New Roman" w:hAnsi="Times New Roman" w:cs="Times New Roman"/>
          <w:b/>
          <w:bCs/>
          <w:color w:val="C45911" w:themeColor="accent2" w:themeShade="BF"/>
          <w:sz w:val="24"/>
          <w:szCs w:val="24"/>
        </w:rPr>
        <w:t xml:space="preserve">log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 xml:space="preserve"> gives out the log of the git repository</w:t>
      </w:r>
    </w:p>
    <w:p w14:paraId="0FE3B450" w14:textId="77777777" w:rsidR="004F7910" w:rsidRPr="002641B8" w:rsidRDefault="004F7910" w:rsidP="009A5EE9">
      <w:pPr>
        <w:jc w:val="both"/>
        <w:rPr>
          <w:rFonts w:ascii="Times New Roman" w:hAnsi="Times New Roman" w:cs="Times New Roman"/>
          <w:sz w:val="24"/>
          <w:szCs w:val="24"/>
        </w:rPr>
      </w:pPr>
    </w:p>
    <w:p w14:paraId="01FF201D" w14:textId="1962B8BB"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whenever we have installed git in our </w:t>
      </w:r>
      <w:proofErr w:type="gramStart"/>
      <w:r w:rsidRPr="002641B8">
        <w:rPr>
          <w:rFonts w:ascii="Times New Roman" w:hAnsi="Times New Roman" w:cs="Times New Roman"/>
          <w:sz w:val="24"/>
          <w:szCs w:val="24"/>
        </w:rPr>
        <w:t>system</w:t>
      </w:r>
      <w:proofErr w:type="gramEnd"/>
      <w:r w:rsidRPr="002641B8">
        <w:rPr>
          <w:rFonts w:ascii="Times New Roman" w:hAnsi="Times New Roman" w:cs="Times New Roman"/>
          <w:sz w:val="24"/>
          <w:szCs w:val="24"/>
        </w:rPr>
        <w:t xml:space="preserve"> we have to configure our </w:t>
      </w:r>
      <w:proofErr w:type="spellStart"/>
      <w:r w:rsidRPr="002641B8">
        <w:rPr>
          <w:rFonts w:ascii="Times New Roman" w:hAnsi="Times New Roman" w:cs="Times New Roman"/>
          <w:sz w:val="24"/>
          <w:szCs w:val="24"/>
        </w:rPr>
        <w:t>github</w:t>
      </w:r>
      <w:proofErr w:type="spellEnd"/>
    </w:p>
    <w:p w14:paraId="1FB7B84A" w14:textId="77777777" w:rsidR="004F7910" w:rsidRPr="002641B8" w:rsidRDefault="004F7910" w:rsidP="009A5EE9">
      <w:pPr>
        <w:jc w:val="both"/>
        <w:rPr>
          <w:rFonts w:ascii="Times New Roman" w:hAnsi="Times New Roman" w:cs="Times New Roman"/>
          <w:sz w:val="24"/>
          <w:szCs w:val="24"/>
        </w:rPr>
      </w:pPr>
    </w:p>
    <w:p w14:paraId="4E98A0A9" w14:textId="1C839263"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b/>
          <w:color w:val="C45911" w:themeColor="accent2" w:themeShade="BF"/>
          <w:sz w:val="24"/>
          <w:szCs w:val="24"/>
        </w:rPr>
        <w:t>git config --global user.name &lt;Your Name&gt;</w:t>
      </w:r>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 xml:space="preserve"> to set the git user.name</w:t>
      </w:r>
    </w:p>
    <w:p w14:paraId="00D3C47A" w14:textId="1A4D881E"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b/>
          <w:bCs/>
          <w:color w:val="C45911" w:themeColor="accent2" w:themeShade="BF"/>
          <w:sz w:val="24"/>
          <w:szCs w:val="24"/>
        </w:rPr>
        <w:t xml:space="preserve">git config --global </w:t>
      </w:r>
      <w:proofErr w:type="spellStart"/>
      <w:proofErr w:type="gramStart"/>
      <w:r w:rsidRPr="002641B8">
        <w:rPr>
          <w:rFonts w:ascii="Times New Roman" w:hAnsi="Times New Roman" w:cs="Times New Roman"/>
          <w:b/>
          <w:bCs/>
          <w:color w:val="C45911" w:themeColor="accent2" w:themeShade="BF"/>
          <w:sz w:val="24"/>
          <w:szCs w:val="24"/>
        </w:rPr>
        <w:t>user.email</w:t>
      </w:r>
      <w:proofErr w:type="spellEnd"/>
      <w:proofErr w:type="gramEnd"/>
      <w:r w:rsidRPr="002641B8">
        <w:rPr>
          <w:rFonts w:ascii="Times New Roman" w:hAnsi="Times New Roman" w:cs="Times New Roman"/>
          <w:b/>
          <w:bCs/>
          <w:color w:val="C45911" w:themeColor="accent2" w:themeShade="BF"/>
          <w:sz w:val="24"/>
          <w:szCs w:val="24"/>
        </w:rPr>
        <w:t xml:space="preserve"> &lt;your email&gt;   </w:t>
      </w:r>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to set the git email</w:t>
      </w:r>
    </w:p>
    <w:p w14:paraId="5B6CD6C5" w14:textId="77777777" w:rsidR="004F7910" w:rsidRPr="002641B8" w:rsidRDefault="004F7910" w:rsidP="009A5EE9">
      <w:pPr>
        <w:jc w:val="both"/>
        <w:rPr>
          <w:rFonts w:ascii="Times New Roman" w:hAnsi="Times New Roman" w:cs="Times New Roman"/>
          <w:sz w:val="24"/>
          <w:szCs w:val="24"/>
        </w:rPr>
      </w:pPr>
    </w:p>
    <w:p w14:paraId="0F607837" w14:textId="1DB59206"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to verify the config that was set </w:t>
      </w:r>
    </w:p>
    <w:p w14:paraId="173003F4" w14:textId="113B06BD" w:rsidR="004F7910" w:rsidRPr="002641B8" w:rsidRDefault="004F7910"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7220DD52" wp14:editId="44F27777">
            <wp:extent cx="4137659" cy="1005840"/>
            <wp:effectExtent l="0" t="0" r="0" b="3810"/>
            <wp:docPr id="164195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58172" name=""/>
                    <pic:cNvPicPr/>
                  </pic:nvPicPr>
                  <pic:blipFill>
                    <a:blip r:embed="rId12"/>
                    <a:stretch>
                      <a:fillRect/>
                    </a:stretch>
                  </pic:blipFill>
                  <pic:spPr>
                    <a:xfrm>
                      <a:off x="0" y="0"/>
                      <a:ext cx="4142460" cy="1007007"/>
                    </a:xfrm>
                    <a:prstGeom prst="rect">
                      <a:avLst/>
                    </a:prstGeom>
                  </pic:spPr>
                </pic:pic>
              </a:graphicData>
            </a:graphic>
          </wp:inline>
        </w:drawing>
      </w:r>
    </w:p>
    <w:p w14:paraId="277D138A" w14:textId="7A215E00" w:rsidR="000D4579" w:rsidRPr="002641B8" w:rsidRDefault="00BC2D86" w:rsidP="009A5EE9">
      <w:pPr>
        <w:jc w:val="both"/>
        <w:rPr>
          <w:rFonts w:ascii="Times New Roman" w:hAnsi="Times New Roman" w:cs="Times New Roman"/>
          <w:sz w:val="24"/>
          <w:szCs w:val="24"/>
        </w:rPr>
      </w:pPr>
      <w:proofErr w:type="gramStart"/>
      <w:r w:rsidRPr="002641B8">
        <w:rPr>
          <w:rFonts w:ascii="Times New Roman" w:hAnsi="Times New Roman" w:cs="Times New Roman"/>
          <w:b/>
          <w:bCs/>
          <w:color w:val="538135" w:themeColor="accent6" w:themeShade="BF"/>
          <w:sz w:val="24"/>
          <w:szCs w:val="24"/>
        </w:rPr>
        <w:lastRenderedPageBreak/>
        <w:t>start .</w:t>
      </w:r>
      <w:proofErr w:type="gramEnd"/>
      <w:r w:rsidR="00355BB4" w:rsidRPr="002641B8">
        <w:rPr>
          <w:rFonts w:ascii="Times New Roman" w:hAnsi="Times New Roman" w:cs="Times New Roman"/>
          <w:color w:val="538135" w:themeColor="accent6" w:themeShade="BF"/>
          <w:sz w:val="24"/>
          <w:szCs w:val="24"/>
        </w:rPr>
        <w:t xml:space="preserve">   </w:t>
      </w:r>
      <w:r w:rsidR="00355BB4"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 xml:space="preserve"> opens the file explorer from the bash</w:t>
      </w:r>
      <w:r w:rsidR="00E32F8C" w:rsidRPr="002641B8">
        <w:rPr>
          <w:rFonts w:ascii="Times New Roman" w:hAnsi="Times New Roman" w:cs="Times New Roman"/>
          <w:sz w:val="24"/>
          <w:szCs w:val="24"/>
        </w:rPr>
        <w:t>.</w:t>
      </w:r>
    </w:p>
    <w:p w14:paraId="7DB82EB9" w14:textId="1C56194B" w:rsidR="00355BB4" w:rsidRPr="002641B8" w:rsidRDefault="00355BB4" w:rsidP="009A5EE9">
      <w:pPr>
        <w:jc w:val="both"/>
        <w:rPr>
          <w:rFonts w:ascii="Times New Roman" w:hAnsi="Times New Roman" w:cs="Times New Roman"/>
          <w:sz w:val="24"/>
          <w:szCs w:val="24"/>
        </w:rPr>
      </w:pPr>
      <w:r w:rsidRPr="002641B8">
        <w:rPr>
          <w:rFonts w:ascii="Times New Roman" w:hAnsi="Times New Roman" w:cs="Times New Roman"/>
          <w:b/>
          <w:bCs/>
          <w:color w:val="538135" w:themeColor="accent6" w:themeShade="BF"/>
          <w:sz w:val="24"/>
          <w:szCs w:val="24"/>
        </w:rPr>
        <w:t xml:space="preserve">touch </w:t>
      </w:r>
      <w:r w:rsidR="005908F5" w:rsidRPr="002641B8">
        <w:rPr>
          <w:rFonts w:ascii="Times New Roman" w:hAnsi="Times New Roman" w:cs="Times New Roman"/>
          <w:b/>
          <w:bCs/>
          <w:color w:val="538135" w:themeColor="accent6" w:themeShade="BF"/>
          <w:sz w:val="24"/>
          <w:szCs w:val="24"/>
        </w:rPr>
        <w:t>&lt;filename&gt;</w:t>
      </w:r>
      <w:r w:rsidRPr="002641B8">
        <w:rPr>
          <w:rFonts w:ascii="Times New Roman" w:hAnsi="Times New Roman" w:cs="Times New Roman"/>
          <w:b/>
          <w:bCs/>
          <w:color w:val="538135" w:themeColor="accent6" w:themeShade="BF"/>
          <w:sz w:val="24"/>
          <w:szCs w:val="24"/>
        </w:rPr>
        <w:t xml:space="preserve"> </w:t>
      </w:r>
      <w:r w:rsidR="005908F5"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command that helps creates the file in the directory</w:t>
      </w:r>
      <w:r w:rsidR="00E32F8C" w:rsidRPr="002641B8">
        <w:rPr>
          <w:rFonts w:ascii="Times New Roman" w:hAnsi="Times New Roman" w:cs="Times New Roman"/>
          <w:sz w:val="24"/>
          <w:szCs w:val="24"/>
        </w:rPr>
        <w:t>.</w:t>
      </w:r>
    </w:p>
    <w:p w14:paraId="55152E1E" w14:textId="37A6FD74" w:rsidR="005908F5" w:rsidRPr="002641B8" w:rsidRDefault="005908F5" w:rsidP="009A5EE9">
      <w:pPr>
        <w:jc w:val="both"/>
        <w:rPr>
          <w:rFonts w:ascii="Times New Roman" w:hAnsi="Times New Roman" w:cs="Times New Roman"/>
          <w:sz w:val="24"/>
          <w:szCs w:val="24"/>
        </w:rPr>
      </w:pPr>
      <w:proofErr w:type="spellStart"/>
      <w:r w:rsidRPr="002641B8">
        <w:rPr>
          <w:rFonts w:ascii="Times New Roman" w:hAnsi="Times New Roman" w:cs="Times New Roman"/>
          <w:b/>
          <w:bCs/>
          <w:color w:val="538135" w:themeColor="accent6" w:themeShade="BF"/>
          <w:sz w:val="24"/>
          <w:szCs w:val="24"/>
        </w:rPr>
        <w:t>mkdir</w:t>
      </w:r>
      <w:proofErr w:type="spellEnd"/>
      <w:r w:rsidRPr="002641B8">
        <w:rPr>
          <w:rFonts w:ascii="Times New Roman" w:hAnsi="Times New Roman" w:cs="Times New Roman"/>
          <w:b/>
          <w:bCs/>
          <w:color w:val="538135" w:themeColor="accent6" w:themeShade="BF"/>
          <w:sz w:val="24"/>
          <w:szCs w:val="24"/>
        </w:rPr>
        <w:t xml:space="preserve"> &lt;directory/</w:t>
      </w:r>
      <w:proofErr w:type="spellStart"/>
      <w:r w:rsidRPr="002641B8">
        <w:rPr>
          <w:rFonts w:ascii="Times New Roman" w:hAnsi="Times New Roman" w:cs="Times New Roman"/>
          <w:b/>
          <w:bCs/>
          <w:color w:val="538135" w:themeColor="accent6" w:themeShade="BF"/>
          <w:sz w:val="24"/>
          <w:szCs w:val="24"/>
        </w:rPr>
        <w:t>foldername</w:t>
      </w:r>
      <w:proofErr w:type="spellEnd"/>
      <w:r w:rsidRPr="002641B8">
        <w:rPr>
          <w:rFonts w:ascii="Times New Roman" w:hAnsi="Times New Roman" w:cs="Times New Roman"/>
          <w:b/>
          <w:bCs/>
          <w:color w:val="538135" w:themeColor="accent6" w:themeShade="BF"/>
          <w:sz w:val="24"/>
          <w:szCs w:val="24"/>
        </w:rPr>
        <w:t>&gt;</w:t>
      </w:r>
      <w:r w:rsidRPr="002641B8">
        <w:rPr>
          <w:rFonts w:ascii="Times New Roman" w:hAnsi="Times New Roman" w:cs="Times New Roman"/>
          <w:color w:val="538135" w:themeColor="accent6" w:themeShade="BF"/>
          <w:sz w:val="24"/>
          <w:szCs w:val="24"/>
        </w:rPr>
        <w:t xml:space="preserve">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is used to create a directory in the given path</w:t>
      </w:r>
      <w:r w:rsidR="00E32F8C" w:rsidRPr="002641B8">
        <w:rPr>
          <w:rFonts w:ascii="Times New Roman" w:hAnsi="Times New Roman" w:cs="Times New Roman"/>
          <w:sz w:val="24"/>
          <w:szCs w:val="24"/>
        </w:rPr>
        <w:t>.</w:t>
      </w:r>
    </w:p>
    <w:p w14:paraId="31FEED39" w14:textId="18600D70" w:rsidR="005908F5" w:rsidRPr="002641B8" w:rsidRDefault="005908F5" w:rsidP="009A5EE9">
      <w:pPr>
        <w:jc w:val="both"/>
        <w:rPr>
          <w:rFonts w:ascii="Times New Roman" w:hAnsi="Times New Roman" w:cs="Times New Roman"/>
          <w:sz w:val="24"/>
          <w:szCs w:val="24"/>
        </w:rPr>
      </w:pPr>
      <w:proofErr w:type="spellStart"/>
      <w:r w:rsidRPr="002641B8">
        <w:rPr>
          <w:rFonts w:ascii="Times New Roman" w:hAnsi="Times New Roman" w:cs="Times New Roman"/>
          <w:b/>
          <w:bCs/>
          <w:color w:val="538135" w:themeColor="accent6" w:themeShade="BF"/>
          <w:sz w:val="24"/>
          <w:szCs w:val="24"/>
        </w:rPr>
        <w:t>rmdir</w:t>
      </w:r>
      <w:proofErr w:type="spellEnd"/>
      <w:r w:rsidRPr="002641B8">
        <w:rPr>
          <w:rFonts w:ascii="Times New Roman" w:hAnsi="Times New Roman" w:cs="Times New Roman"/>
          <w:b/>
          <w:bCs/>
          <w:color w:val="538135" w:themeColor="accent6" w:themeShade="BF"/>
          <w:sz w:val="24"/>
          <w:szCs w:val="24"/>
        </w:rPr>
        <w:t xml:space="preserve"> &lt;directory/</w:t>
      </w:r>
      <w:proofErr w:type="spellStart"/>
      <w:r w:rsidRPr="002641B8">
        <w:rPr>
          <w:rFonts w:ascii="Times New Roman" w:hAnsi="Times New Roman" w:cs="Times New Roman"/>
          <w:b/>
          <w:bCs/>
          <w:color w:val="538135" w:themeColor="accent6" w:themeShade="BF"/>
          <w:sz w:val="24"/>
          <w:szCs w:val="24"/>
        </w:rPr>
        <w:t>foldername</w:t>
      </w:r>
      <w:proofErr w:type="spellEnd"/>
      <w:r w:rsidRPr="002641B8">
        <w:rPr>
          <w:rFonts w:ascii="Times New Roman" w:hAnsi="Times New Roman" w:cs="Times New Roman"/>
          <w:b/>
          <w:bCs/>
          <w:color w:val="538135" w:themeColor="accent6" w:themeShade="BF"/>
          <w:sz w:val="24"/>
          <w:szCs w:val="24"/>
        </w:rPr>
        <w:t>&gt;</w:t>
      </w:r>
      <w:r w:rsidRPr="002641B8">
        <w:rPr>
          <w:rFonts w:ascii="Times New Roman" w:hAnsi="Times New Roman" w:cs="Times New Roman"/>
          <w:b/>
          <w:bCs/>
          <w:sz w:val="24"/>
          <w:szCs w:val="24"/>
        </w:rPr>
        <w:t xml:space="preserve">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is used to delete the directory</w:t>
      </w:r>
      <w:r w:rsidR="00591C6A" w:rsidRPr="002641B8">
        <w:rPr>
          <w:rFonts w:ascii="Times New Roman" w:hAnsi="Times New Roman" w:cs="Times New Roman"/>
          <w:sz w:val="24"/>
          <w:szCs w:val="24"/>
        </w:rPr>
        <w:t>.</w:t>
      </w:r>
    </w:p>
    <w:p w14:paraId="5BE4BF28" w14:textId="3D7516C5" w:rsidR="005908F5" w:rsidRPr="002641B8" w:rsidRDefault="005908F5" w:rsidP="009A5EE9">
      <w:pPr>
        <w:jc w:val="both"/>
        <w:rPr>
          <w:rFonts w:ascii="Times New Roman" w:hAnsi="Times New Roman" w:cs="Times New Roman"/>
          <w:sz w:val="24"/>
          <w:szCs w:val="24"/>
        </w:rPr>
      </w:pPr>
      <w:r w:rsidRPr="002641B8">
        <w:rPr>
          <w:rFonts w:ascii="Times New Roman" w:hAnsi="Times New Roman" w:cs="Times New Roman"/>
          <w:b/>
          <w:bCs/>
          <w:color w:val="538135" w:themeColor="accent6" w:themeShade="BF"/>
          <w:sz w:val="24"/>
          <w:szCs w:val="24"/>
        </w:rPr>
        <w:t xml:space="preserve">rm &lt;filename&gt;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 xml:space="preserve">removes the file with </w:t>
      </w:r>
      <w:proofErr w:type="gramStart"/>
      <w:r w:rsidRPr="002641B8">
        <w:rPr>
          <w:rFonts w:ascii="Times New Roman" w:hAnsi="Times New Roman" w:cs="Times New Roman"/>
          <w:sz w:val="24"/>
          <w:szCs w:val="24"/>
        </w:rPr>
        <w:t>filename.</w:t>
      </w:r>
      <w:r w:rsidR="008D280D" w:rsidRPr="002641B8">
        <w:rPr>
          <w:rFonts w:ascii="Times New Roman" w:hAnsi="Times New Roman" w:cs="Times New Roman"/>
          <w:sz w:val="24"/>
          <w:szCs w:val="24"/>
        </w:rPr>
        <w:t>[</w:t>
      </w:r>
      <w:proofErr w:type="gramEnd"/>
      <w:r w:rsidR="008D280D" w:rsidRPr="002641B8">
        <w:rPr>
          <w:rFonts w:ascii="Times New Roman" w:hAnsi="Times New Roman" w:cs="Times New Roman"/>
          <w:sz w:val="24"/>
          <w:szCs w:val="24"/>
        </w:rPr>
        <w:t>-rf are options r</w:t>
      </w:r>
      <w:r w:rsidR="008D280D" w:rsidRPr="002641B8">
        <w:rPr>
          <w:rFonts w:ascii="Times New Roman" w:hAnsi="Times New Roman" w:cs="Times New Roman"/>
          <w:sz w:val="24"/>
          <w:szCs w:val="24"/>
        </w:rPr>
        <w:sym w:font="Wingdings" w:char="F0E0"/>
      </w:r>
      <w:r w:rsidR="008D280D" w:rsidRPr="002641B8">
        <w:rPr>
          <w:rFonts w:ascii="Times New Roman" w:hAnsi="Times New Roman" w:cs="Times New Roman"/>
          <w:sz w:val="24"/>
          <w:szCs w:val="24"/>
        </w:rPr>
        <w:t>recursive and f</w:t>
      </w:r>
      <w:r w:rsidR="008D280D" w:rsidRPr="002641B8">
        <w:rPr>
          <w:rFonts w:ascii="Times New Roman" w:hAnsi="Times New Roman" w:cs="Times New Roman"/>
          <w:sz w:val="24"/>
          <w:szCs w:val="24"/>
        </w:rPr>
        <w:sym w:font="Wingdings" w:char="F0E0"/>
      </w:r>
      <w:r w:rsidR="008D280D" w:rsidRPr="002641B8">
        <w:rPr>
          <w:rFonts w:ascii="Times New Roman" w:hAnsi="Times New Roman" w:cs="Times New Roman"/>
          <w:sz w:val="24"/>
          <w:szCs w:val="24"/>
        </w:rPr>
        <w:t xml:space="preserve"> force</w:t>
      </w:r>
      <w:r w:rsidR="00184D1D" w:rsidRPr="002641B8">
        <w:rPr>
          <w:rFonts w:ascii="Times New Roman" w:hAnsi="Times New Roman" w:cs="Times New Roman"/>
          <w:sz w:val="24"/>
          <w:szCs w:val="24"/>
        </w:rPr>
        <w:t xml:space="preserve"> for folders</w:t>
      </w:r>
      <w:r w:rsidR="008D280D" w:rsidRPr="002641B8">
        <w:rPr>
          <w:rFonts w:ascii="Times New Roman" w:hAnsi="Times New Roman" w:cs="Times New Roman"/>
          <w:sz w:val="24"/>
          <w:szCs w:val="24"/>
        </w:rPr>
        <w:t>]</w:t>
      </w:r>
    </w:p>
    <w:p w14:paraId="28A2F4E9" w14:textId="77777777" w:rsidR="005908F5" w:rsidRPr="002641B8" w:rsidRDefault="005908F5" w:rsidP="009A5EE9">
      <w:pPr>
        <w:jc w:val="both"/>
        <w:rPr>
          <w:rFonts w:ascii="Times New Roman" w:hAnsi="Times New Roman" w:cs="Times New Roman"/>
          <w:sz w:val="24"/>
          <w:szCs w:val="24"/>
        </w:rPr>
      </w:pPr>
    </w:p>
    <w:p w14:paraId="1E624EC5" w14:textId="05288FAC" w:rsidR="001009D6" w:rsidRPr="002641B8" w:rsidRDefault="00CA206C"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A </w:t>
      </w:r>
      <w:proofErr w:type="spellStart"/>
      <w:r w:rsidRPr="002641B8">
        <w:rPr>
          <w:rFonts w:ascii="Times New Roman" w:hAnsi="Times New Roman" w:cs="Times New Roman"/>
          <w:b/>
          <w:bCs/>
          <w:i/>
          <w:iCs/>
          <w:sz w:val="32"/>
          <w:szCs w:val="32"/>
        </w:rPr>
        <w:t>Git</w:t>
      </w:r>
      <w:proofErr w:type="spellEnd"/>
      <w:r w:rsidRPr="002641B8">
        <w:rPr>
          <w:rFonts w:ascii="Times New Roman" w:hAnsi="Times New Roman" w:cs="Times New Roman"/>
          <w:b/>
          <w:bCs/>
          <w:i/>
          <w:iCs/>
          <w:sz w:val="32"/>
          <w:szCs w:val="32"/>
        </w:rPr>
        <w:t xml:space="preserve"> Repo</w:t>
      </w:r>
      <w:r w:rsidRPr="002641B8">
        <w:rPr>
          <w:rFonts w:ascii="Times New Roman" w:hAnsi="Times New Roman" w:cs="Times New Roman"/>
          <w:b/>
          <w:bCs/>
          <w:i/>
          <w:iCs/>
          <w:sz w:val="24"/>
          <w:szCs w:val="24"/>
        </w:rPr>
        <w:t xml:space="preserve"> </w:t>
      </w:r>
      <w:r w:rsidRPr="002641B8">
        <w:rPr>
          <w:rFonts w:ascii="Times New Roman" w:hAnsi="Times New Roman" w:cs="Times New Roman"/>
          <w:sz w:val="24"/>
          <w:szCs w:val="24"/>
        </w:rPr>
        <w:t xml:space="preserve">is a workspace that manages and tracks the files </w:t>
      </w:r>
      <w:r w:rsidR="00E70FDC" w:rsidRPr="002641B8">
        <w:rPr>
          <w:rFonts w:ascii="Times New Roman" w:hAnsi="Times New Roman" w:cs="Times New Roman"/>
          <w:sz w:val="24"/>
          <w:szCs w:val="24"/>
        </w:rPr>
        <w:t xml:space="preserve">within in folder </w:t>
      </w:r>
      <w:r w:rsidRPr="002641B8">
        <w:rPr>
          <w:rFonts w:ascii="Times New Roman" w:hAnsi="Times New Roman" w:cs="Times New Roman"/>
          <w:sz w:val="24"/>
          <w:szCs w:val="24"/>
        </w:rPr>
        <w:t>of the git.</w:t>
      </w:r>
    </w:p>
    <w:p w14:paraId="5ACCAAB9" w14:textId="77777777" w:rsidR="00E70FDC" w:rsidRPr="002641B8" w:rsidRDefault="00E70FDC" w:rsidP="009A5EE9">
      <w:pPr>
        <w:jc w:val="both"/>
        <w:rPr>
          <w:rFonts w:ascii="Times New Roman" w:hAnsi="Times New Roman" w:cs="Times New Roman"/>
          <w:sz w:val="24"/>
          <w:szCs w:val="24"/>
        </w:rPr>
      </w:pPr>
    </w:p>
    <w:p w14:paraId="3A94D91D" w14:textId="6CC136AB" w:rsidR="00E70FDC" w:rsidRPr="002641B8" w:rsidRDefault="00E70FDC" w:rsidP="009A5EE9">
      <w:pPr>
        <w:jc w:val="both"/>
        <w:rPr>
          <w:rFonts w:ascii="Times New Roman" w:hAnsi="Times New Roman" w:cs="Times New Roman"/>
          <w:sz w:val="24"/>
          <w:szCs w:val="24"/>
        </w:rPr>
      </w:pPr>
      <w:r w:rsidRPr="002641B8">
        <w:rPr>
          <w:rFonts w:ascii="Times New Roman" w:hAnsi="Times New Roman" w:cs="Times New Roman"/>
          <w:i/>
          <w:iCs/>
          <w:color w:val="C45911" w:themeColor="accent2" w:themeShade="BF"/>
          <w:sz w:val="32"/>
          <w:szCs w:val="32"/>
        </w:rPr>
        <w:t>git status</w:t>
      </w:r>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sz w:val="24"/>
          <w:szCs w:val="24"/>
        </w:rPr>
        <w:t xml:space="preserve">gives the current status of </w:t>
      </w:r>
      <w:proofErr w:type="gramStart"/>
      <w:r w:rsidRPr="002641B8">
        <w:rPr>
          <w:rFonts w:ascii="Times New Roman" w:hAnsi="Times New Roman" w:cs="Times New Roman"/>
          <w:sz w:val="24"/>
          <w:szCs w:val="24"/>
        </w:rPr>
        <w:t>the  git</w:t>
      </w:r>
      <w:proofErr w:type="gramEnd"/>
      <w:r w:rsidRPr="002641B8">
        <w:rPr>
          <w:rFonts w:ascii="Times New Roman" w:hAnsi="Times New Roman" w:cs="Times New Roman"/>
          <w:sz w:val="24"/>
          <w:szCs w:val="24"/>
        </w:rPr>
        <w:t xml:space="preserve"> repository and its contents.</w:t>
      </w:r>
    </w:p>
    <w:p w14:paraId="73F1B3EC" w14:textId="7A449CD5" w:rsidR="006B6713" w:rsidRPr="002641B8" w:rsidRDefault="006B6713"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354189CC" wp14:editId="73AF86A6">
            <wp:extent cx="5943600" cy="1704975"/>
            <wp:effectExtent l="0" t="0" r="0" b="9525"/>
            <wp:docPr id="24790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6447" name=""/>
                    <pic:cNvPicPr/>
                  </pic:nvPicPr>
                  <pic:blipFill>
                    <a:blip r:embed="rId13"/>
                    <a:stretch>
                      <a:fillRect/>
                    </a:stretch>
                  </pic:blipFill>
                  <pic:spPr>
                    <a:xfrm>
                      <a:off x="0" y="0"/>
                      <a:ext cx="5943600" cy="1704975"/>
                    </a:xfrm>
                    <a:prstGeom prst="rect">
                      <a:avLst/>
                    </a:prstGeom>
                  </pic:spPr>
                </pic:pic>
              </a:graphicData>
            </a:graphic>
          </wp:inline>
        </w:drawing>
      </w:r>
    </w:p>
    <w:p w14:paraId="21E7E58C" w14:textId="725F79FC" w:rsidR="00E70FDC" w:rsidRPr="002641B8" w:rsidRDefault="00155676" w:rsidP="009A5EE9">
      <w:pPr>
        <w:jc w:val="both"/>
        <w:rPr>
          <w:rFonts w:ascii="Times New Roman" w:hAnsi="Times New Roman" w:cs="Times New Roman"/>
          <w:sz w:val="24"/>
          <w:szCs w:val="24"/>
        </w:rPr>
      </w:pPr>
      <w:r w:rsidRPr="002641B8">
        <w:rPr>
          <w:rFonts w:ascii="Times New Roman" w:hAnsi="Times New Roman" w:cs="Times New Roman"/>
          <w:i/>
          <w:iCs/>
          <w:color w:val="C45911" w:themeColor="accent2" w:themeShade="BF"/>
          <w:sz w:val="32"/>
          <w:szCs w:val="32"/>
        </w:rPr>
        <w:t xml:space="preserve">git </w:t>
      </w:r>
      <w:proofErr w:type="spellStart"/>
      <w:r w:rsidRPr="002641B8">
        <w:rPr>
          <w:rFonts w:ascii="Times New Roman" w:hAnsi="Times New Roman" w:cs="Times New Roman"/>
          <w:i/>
          <w:iCs/>
          <w:color w:val="C45911" w:themeColor="accent2" w:themeShade="BF"/>
          <w:sz w:val="32"/>
          <w:szCs w:val="32"/>
        </w:rPr>
        <w:t>init</w:t>
      </w:r>
      <w:proofErr w:type="spellEnd"/>
      <w:r w:rsidRPr="002641B8">
        <w:rPr>
          <w:rFonts w:ascii="Times New Roman" w:hAnsi="Times New Roman" w:cs="Times New Roman"/>
          <w:i/>
          <w:iCs/>
          <w:color w:val="C45911" w:themeColor="accent2" w:themeShade="BF"/>
          <w:sz w:val="32"/>
          <w:szCs w:val="32"/>
        </w:rPr>
        <w:t xml:space="preserve"> </w:t>
      </w:r>
      <w:r w:rsidRPr="002641B8">
        <w:rPr>
          <w:rFonts w:ascii="Times New Roman" w:hAnsi="Times New Roman" w:cs="Times New Roman"/>
          <w:sz w:val="24"/>
          <w:szCs w:val="24"/>
        </w:rPr>
        <w:t>initializes a new git repository wherever we are in the folder.</w:t>
      </w:r>
    </w:p>
    <w:p w14:paraId="7DBF2124" w14:textId="66A9410C" w:rsidR="006B6713" w:rsidRPr="002641B8" w:rsidRDefault="006B6713"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It creates </w:t>
      </w:r>
      <w:proofErr w:type="gramStart"/>
      <w:r w:rsidRPr="002641B8">
        <w:rPr>
          <w:rFonts w:ascii="Times New Roman" w:hAnsi="Times New Roman" w:cs="Times New Roman"/>
          <w:sz w:val="24"/>
          <w:szCs w:val="24"/>
        </w:rPr>
        <w:t>a .git</w:t>
      </w:r>
      <w:proofErr w:type="gramEnd"/>
      <w:r w:rsidRPr="002641B8">
        <w:rPr>
          <w:rFonts w:ascii="Times New Roman" w:hAnsi="Times New Roman" w:cs="Times New Roman"/>
          <w:sz w:val="24"/>
          <w:szCs w:val="24"/>
        </w:rPr>
        <w:t xml:space="preserve"> folder in the folder </w:t>
      </w:r>
    </w:p>
    <w:p w14:paraId="7783E7A2" w14:textId="1F7E07B1" w:rsidR="006B6713" w:rsidRPr="002641B8" w:rsidRDefault="006B6713"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40F9C813" wp14:editId="726F0A65">
            <wp:extent cx="5943600" cy="1760220"/>
            <wp:effectExtent l="0" t="0" r="0" b="0"/>
            <wp:docPr id="13635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4061" name=""/>
                    <pic:cNvPicPr/>
                  </pic:nvPicPr>
                  <pic:blipFill>
                    <a:blip r:embed="rId14"/>
                    <a:stretch>
                      <a:fillRect/>
                    </a:stretch>
                  </pic:blipFill>
                  <pic:spPr>
                    <a:xfrm>
                      <a:off x="0" y="0"/>
                      <a:ext cx="5943600" cy="1760220"/>
                    </a:xfrm>
                    <a:prstGeom prst="rect">
                      <a:avLst/>
                    </a:prstGeom>
                  </pic:spPr>
                </pic:pic>
              </a:graphicData>
            </a:graphic>
          </wp:inline>
        </w:drawing>
      </w:r>
    </w:p>
    <w:p w14:paraId="292EC519" w14:textId="77777777" w:rsidR="00FF467D" w:rsidRPr="002641B8" w:rsidRDefault="00FF467D" w:rsidP="009A5EE9">
      <w:pPr>
        <w:jc w:val="both"/>
        <w:rPr>
          <w:rFonts w:ascii="Times New Roman" w:hAnsi="Times New Roman" w:cs="Times New Roman"/>
          <w:sz w:val="24"/>
          <w:szCs w:val="24"/>
        </w:rPr>
      </w:pPr>
    </w:p>
    <w:p w14:paraId="0F27DC33" w14:textId="3A17B114" w:rsidR="00FF467D" w:rsidRPr="002641B8" w:rsidRDefault="00FF467D"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39F10F8D" wp14:editId="6FEE7268">
            <wp:extent cx="4054191" cy="396274"/>
            <wp:effectExtent l="0" t="0" r="3810" b="3810"/>
            <wp:docPr id="20425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6671" name=""/>
                    <pic:cNvPicPr/>
                  </pic:nvPicPr>
                  <pic:blipFill>
                    <a:blip r:embed="rId15"/>
                    <a:stretch>
                      <a:fillRect/>
                    </a:stretch>
                  </pic:blipFill>
                  <pic:spPr>
                    <a:xfrm>
                      <a:off x="0" y="0"/>
                      <a:ext cx="4054191" cy="396274"/>
                    </a:xfrm>
                    <a:prstGeom prst="rect">
                      <a:avLst/>
                    </a:prstGeom>
                  </pic:spPr>
                </pic:pic>
              </a:graphicData>
            </a:graphic>
          </wp:inline>
        </w:drawing>
      </w:r>
    </w:p>
    <w:p w14:paraId="76E88931" w14:textId="77777777" w:rsidR="00F6248C" w:rsidRPr="002641B8" w:rsidRDefault="00F6248C" w:rsidP="009A5EE9">
      <w:pPr>
        <w:jc w:val="both"/>
        <w:rPr>
          <w:rFonts w:ascii="Times New Roman" w:hAnsi="Times New Roman" w:cs="Times New Roman"/>
          <w:sz w:val="24"/>
          <w:szCs w:val="24"/>
        </w:rPr>
      </w:pPr>
    </w:p>
    <w:p w14:paraId="45D7E49C" w14:textId="0020E35C" w:rsidR="00F6248C" w:rsidRPr="002641B8" w:rsidRDefault="00F6248C"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Git makes or tracks the changes of the folder and sub folders in where </w:t>
      </w:r>
      <w:proofErr w:type="gramStart"/>
      <w:r w:rsidRPr="002641B8">
        <w:rPr>
          <w:rFonts w:ascii="Times New Roman" w:hAnsi="Times New Roman" w:cs="Times New Roman"/>
          <w:sz w:val="24"/>
          <w:szCs w:val="24"/>
        </w:rPr>
        <w:t>the .git</w:t>
      </w:r>
      <w:proofErr w:type="gramEnd"/>
      <w:r w:rsidRPr="002641B8">
        <w:rPr>
          <w:rFonts w:ascii="Times New Roman" w:hAnsi="Times New Roman" w:cs="Times New Roman"/>
          <w:sz w:val="24"/>
          <w:szCs w:val="24"/>
        </w:rPr>
        <w:t xml:space="preserve"> in the folder and all the nested folders in the</w:t>
      </w:r>
      <w:r w:rsidR="000210D4" w:rsidRPr="002641B8">
        <w:rPr>
          <w:rFonts w:ascii="Times New Roman" w:hAnsi="Times New Roman" w:cs="Times New Roman"/>
          <w:sz w:val="24"/>
          <w:szCs w:val="24"/>
        </w:rPr>
        <w:t xml:space="preserve"> parent</w:t>
      </w:r>
      <w:r w:rsidRPr="002641B8">
        <w:rPr>
          <w:rFonts w:ascii="Times New Roman" w:hAnsi="Times New Roman" w:cs="Times New Roman"/>
          <w:sz w:val="24"/>
          <w:szCs w:val="24"/>
        </w:rPr>
        <w:t xml:space="preserve"> folder are get tracked by the Git.</w:t>
      </w:r>
    </w:p>
    <w:p w14:paraId="447D612E" w14:textId="77777777" w:rsidR="00355621" w:rsidRPr="002641B8" w:rsidRDefault="00355621" w:rsidP="009A5EE9">
      <w:pPr>
        <w:jc w:val="both"/>
        <w:rPr>
          <w:rFonts w:ascii="Times New Roman" w:hAnsi="Times New Roman" w:cs="Times New Roman"/>
          <w:sz w:val="24"/>
          <w:szCs w:val="24"/>
        </w:rPr>
      </w:pPr>
    </w:p>
    <w:p w14:paraId="159021E6" w14:textId="2C65641E" w:rsidR="00355621" w:rsidRDefault="00355621" w:rsidP="009A5EE9">
      <w:pPr>
        <w:pBdr>
          <w:bottom w:val="single" w:sz="6" w:space="1" w:color="auto"/>
        </w:pBdr>
        <w:jc w:val="both"/>
        <w:rPr>
          <w:rFonts w:ascii="Times New Roman" w:hAnsi="Times New Roman" w:cs="Times New Roman"/>
          <w:color w:val="FF0000"/>
          <w:sz w:val="24"/>
          <w:szCs w:val="24"/>
        </w:rPr>
      </w:pPr>
      <w:r w:rsidRPr="002641B8">
        <w:rPr>
          <w:rFonts w:ascii="Times New Roman" w:hAnsi="Times New Roman" w:cs="Times New Roman"/>
          <w:color w:val="FF0000"/>
          <w:sz w:val="24"/>
          <w:szCs w:val="24"/>
        </w:rPr>
        <w:t xml:space="preserve">**Warning: Don’t </w:t>
      </w:r>
      <w:proofErr w:type="spellStart"/>
      <w:r w:rsidRPr="002641B8">
        <w:rPr>
          <w:rFonts w:ascii="Times New Roman" w:hAnsi="Times New Roman" w:cs="Times New Roman"/>
          <w:color w:val="FF0000"/>
          <w:sz w:val="24"/>
          <w:szCs w:val="24"/>
        </w:rPr>
        <w:t>init</w:t>
      </w:r>
      <w:proofErr w:type="spellEnd"/>
      <w:r w:rsidRPr="002641B8">
        <w:rPr>
          <w:rFonts w:ascii="Times New Roman" w:hAnsi="Times New Roman" w:cs="Times New Roman"/>
          <w:color w:val="FF0000"/>
          <w:sz w:val="24"/>
          <w:szCs w:val="24"/>
        </w:rPr>
        <w:t xml:space="preserve"> a </w:t>
      </w:r>
      <w:proofErr w:type="spellStart"/>
      <w:r w:rsidRPr="002641B8">
        <w:rPr>
          <w:rFonts w:ascii="Times New Roman" w:hAnsi="Times New Roman" w:cs="Times New Roman"/>
          <w:color w:val="FF0000"/>
          <w:sz w:val="24"/>
          <w:szCs w:val="24"/>
        </w:rPr>
        <w:t>git</w:t>
      </w:r>
      <w:proofErr w:type="spellEnd"/>
      <w:r w:rsidRPr="002641B8">
        <w:rPr>
          <w:rFonts w:ascii="Times New Roman" w:hAnsi="Times New Roman" w:cs="Times New Roman"/>
          <w:color w:val="FF0000"/>
          <w:sz w:val="24"/>
          <w:szCs w:val="24"/>
        </w:rPr>
        <w:t xml:space="preserve"> repo in the git repo as it becomes the git tracking a git which leads to some problems in the future.</w:t>
      </w:r>
    </w:p>
    <w:p w14:paraId="548FB862" w14:textId="77777777" w:rsidR="004C261B" w:rsidRDefault="004C261B" w:rsidP="009A5EE9">
      <w:pPr>
        <w:pBdr>
          <w:bottom w:val="single" w:sz="6" w:space="1" w:color="auto"/>
        </w:pBdr>
        <w:jc w:val="both"/>
        <w:rPr>
          <w:rFonts w:ascii="Times New Roman" w:hAnsi="Times New Roman" w:cs="Times New Roman"/>
          <w:color w:val="FF0000"/>
          <w:sz w:val="24"/>
          <w:szCs w:val="24"/>
        </w:rPr>
      </w:pPr>
    </w:p>
    <w:p w14:paraId="5551791F" w14:textId="77777777" w:rsidR="004C261B" w:rsidRPr="002641B8" w:rsidRDefault="004C261B" w:rsidP="009A5EE9">
      <w:pPr>
        <w:pBdr>
          <w:bottom w:val="single" w:sz="6" w:space="1" w:color="auto"/>
        </w:pBdr>
        <w:jc w:val="both"/>
        <w:rPr>
          <w:rFonts w:ascii="Times New Roman" w:hAnsi="Times New Roman" w:cs="Times New Roman"/>
          <w:color w:val="FF0000"/>
          <w:sz w:val="24"/>
          <w:szCs w:val="24"/>
        </w:rPr>
      </w:pPr>
    </w:p>
    <w:p w14:paraId="4AF1B382" w14:textId="732C1D4A" w:rsidR="005E26FC" w:rsidRPr="002641B8" w:rsidRDefault="005E26FC" w:rsidP="009A5EE9">
      <w:pPr>
        <w:jc w:val="both"/>
        <w:rPr>
          <w:rFonts w:ascii="Times New Roman" w:hAnsi="Times New Roman" w:cs="Times New Roman"/>
          <w:color w:val="000000" w:themeColor="text1"/>
          <w:sz w:val="24"/>
          <w:szCs w:val="24"/>
        </w:rPr>
      </w:pPr>
    </w:p>
    <w:p w14:paraId="6B0CF69F" w14:textId="6BAF8535" w:rsidR="006B6713" w:rsidRPr="002641B8" w:rsidRDefault="006B6713" w:rsidP="009A5EE9">
      <w:pPr>
        <w:jc w:val="both"/>
        <w:rPr>
          <w:rFonts w:ascii="Times New Roman" w:hAnsi="Times New Roman" w:cs="Times New Roman"/>
          <w:sz w:val="24"/>
          <w:szCs w:val="24"/>
        </w:rPr>
      </w:pPr>
    </w:p>
    <w:p w14:paraId="691064CD" w14:textId="52EF8416" w:rsidR="006B6713" w:rsidRPr="002641B8" w:rsidRDefault="006B6713" w:rsidP="009A5EE9">
      <w:pPr>
        <w:jc w:val="both"/>
        <w:rPr>
          <w:rFonts w:ascii="Times New Roman" w:hAnsi="Times New Roman" w:cs="Times New Roman"/>
          <w:sz w:val="24"/>
          <w:szCs w:val="24"/>
        </w:rPr>
      </w:pPr>
      <w:r w:rsidRPr="002641B8">
        <w:rPr>
          <w:rFonts w:ascii="Times New Roman" w:hAnsi="Times New Roman" w:cs="Times New Roman"/>
          <w:sz w:val="24"/>
          <w:szCs w:val="24"/>
        </w:rPr>
        <w:lastRenderedPageBreak/>
        <w:t xml:space="preserve">The </w:t>
      </w:r>
      <w:proofErr w:type="gramStart"/>
      <w:r w:rsidRPr="002641B8">
        <w:rPr>
          <w:rFonts w:ascii="Times New Roman" w:hAnsi="Times New Roman" w:cs="Times New Roman"/>
          <w:sz w:val="24"/>
          <w:szCs w:val="24"/>
        </w:rPr>
        <w:t>Mysterious .git</w:t>
      </w:r>
      <w:proofErr w:type="gramEnd"/>
      <w:r w:rsidRPr="002641B8">
        <w:rPr>
          <w:rFonts w:ascii="Times New Roman" w:hAnsi="Times New Roman" w:cs="Times New Roman"/>
          <w:sz w:val="24"/>
          <w:szCs w:val="24"/>
        </w:rPr>
        <w:t xml:space="preserve"> folder</w:t>
      </w:r>
      <w:r w:rsidR="00B36036" w:rsidRPr="002641B8">
        <w:rPr>
          <w:rFonts w:ascii="Times New Roman" w:hAnsi="Times New Roman" w:cs="Times New Roman"/>
          <w:sz w:val="24"/>
          <w:szCs w:val="24"/>
        </w:rPr>
        <w:t xml:space="preserve"> gets created</w:t>
      </w:r>
      <w:r w:rsidRPr="002641B8">
        <w:rPr>
          <w:rFonts w:ascii="Times New Roman" w:hAnsi="Times New Roman" w:cs="Times New Roman"/>
          <w:sz w:val="24"/>
          <w:szCs w:val="24"/>
        </w:rPr>
        <w:t xml:space="preserve"> whenever we initialize a </w:t>
      </w:r>
      <w:proofErr w:type="spellStart"/>
      <w:r w:rsidRPr="002641B8">
        <w:rPr>
          <w:rFonts w:ascii="Times New Roman" w:hAnsi="Times New Roman" w:cs="Times New Roman"/>
          <w:sz w:val="24"/>
          <w:szCs w:val="24"/>
        </w:rPr>
        <w:t>git</w:t>
      </w:r>
      <w:proofErr w:type="spellEnd"/>
      <w:r w:rsidRPr="002641B8">
        <w:rPr>
          <w:rFonts w:ascii="Times New Roman" w:hAnsi="Times New Roman" w:cs="Times New Roman"/>
          <w:sz w:val="24"/>
          <w:szCs w:val="24"/>
        </w:rPr>
        <w:t xml:space="preserve"> repo.</w:t>
      </w:r>
    </w:p>
    <w:p w14:paraId="6838E92F" w14:textId="77777777" w:rsidR="00B36036" w:rsidRPr="002641B8" w:rsidRDefault="00B36036" w:rsidP="009A5EE9">
      <w:pPr>
        <w:jc w:val="both"/>
        <w:rPr>
          <w:rFonts w:ascii="Times New Roman" w:hAnsi="Times New Roman" w:cs="Times New Roman"/>
          <w:sz w:val="24"/>
          <w:szCs w:val="24"/>
        </w:rPr>
      </w:pPr>
    </w:p>
    <w:p w14:paraId="47636B83" w14:textId="755F1A92" w:rsidR="00B36036" w:rsidRPr="002641B8" w:rsidRDefault="00B36036" w:rsidP="009A5EE9">
      <w:pPr>
        <w:jc w:val="both"/>
        <w:rPr>
          <w:rFonts w:ascii="Times New Roman" w:hAnsi="Times New Roman" w:cs="Times New Roman"/>
          <w:sz w:val="24"/>
          <w:szCs w:val="24"/>
        </w:rPr>
      </w:pPr>
      <w:r w:rsidRPr="002641B8">
        <w:rPr>
          <w:rFonts w:ascii="Times New Roman" w:hAnsi="Times New Roman" w:cs="Times New Roman"/>
          <w:sz w:val="24"/>
          <w:szCs w:val="24"/>
        </w:rPr>
        <w:t>The commit is an action in the git where I can group some of the work that has done and saved.</w:t>
      </w:r>
    </w:p>
    <w:p w14:paraId="6772A9CA" w14:textId="10A891D3" w:rsidR="00B36036" w:rsidRPr="002641B8" w:rsidRDefault="00B36036" w:rsidP="009A5EE9">
      <w:pPr>
        <w:jc w:val="both"/>
        <w:rPr>
          <w:rFonts w:ascii="Times New Roman" w:hAnsi="Times New Roman" w:cs="Times New Roman"/>
          <w:sz w:val="24"/>
          <w:szCs w:val="24"/>
        </w:rPr>
      </w:pPr>
      <w:r w:rsidRPr="002641B8">
        <w:rPr>
          <w:rFonts w:ascii="Times New Roman" w:hAnsi="Times New Roman" w:cs="Times New Roman"/>
          <w:sz w:val="24"/>
          <w:szCs w:val="24"/>
        </w:rPr>
        <w:t>we can group some changes and commit.</w:t>
      </w:r>
    </w:p>
    <w:p w14:paraId="776FF4CF" w14:textId="77777777" w:rsidR="00BB59EC" w:rsidRPr="002641B8" w:rsidRDefault="00BB59EC" w:rsidP="009A5EE9">
      <w:pPr>
        <w:jc w:val="both"/>
        <w:rPr>
          <w:rFonts w:ascii="Times New Roman" w:hAnsi="Times New Roman" w:cs="Times New Roman"/>
          <w:sz w:val="24"/>
          <w:szCs w:val="24"/>
        </w:rPr>
      </w:pPr>
    </w:p>
    <w:p w14:paraId="7ADA5DA5" w14:textId="50684868" w:rsidR="00BB59EC" w:rsidRPr="002641B8" w:rsidRDefault="00BB59EC"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git add we will select the changes that has to be grouped in the next </w:t>
      </w:r>
      <w:proofErr w:type="spellStart"/>
      <w:r w:rsidRPr="002641B8">
        <w:rPr>
          <w:rFonts w:ascii="Times New Roman" w:hAnsi="Times New Roman" w:cs="Times New Roman"/>
          <w:sz w:val="24"/>
          <w:szCs w:val="24"/>
        </w:rPr>
        <w:t>commited</w:t>
      </w:r>
      <w:proofErr w:type="spellEnd"/>
      <w:r w:rsidRPr="002641B8">
        <w:rPr>
          <w:rFonts w:ascii="Times New Roman" w:hAnsi="Times New Roman" w:cs="Times New Roman"/>
          <w:sz w:val="24"/>
          <w:szCs w:val="24"/>
        </w:rPr>
        <w:t xml:space="preserve"> and by doing git add the changes are transferred to an area called staging area whenever before adding the changes are in our working area.</w:t>
      </w:r>
    </w:p>
    <w:p w14:paraId="23D3BEB3" w14:textId="77777777" w:rsidR="00672DEC" w:rsidRPr="002641B8" w:rsidRDefault="00672DEC" w:rsidP="009A5EE9">
      <w:pPr>
        <w:jc w:val="both"/>
        <w:rPr>
          <w:rFonts w:ascii="Times New Roman" w:hAnsi="Times New Roman" w:cs="Times New Roman"/>
          <w:sz w:val="24"/>
          <w:szCs w:val="24"/>
        </w:rPr>
      </w:pPr>
    </w:p>
    <w:p w14:paraId="10FC5377" w14:textId="225418CF" w:rsidR="00672DEC" w:rsidRPr="002641B8" w:rsidRDefault="00672DEC"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By doing git commit the changes are </w:t>
      </w:r>
      <w:proofErr w:type="spellStart"/>
      <w:r w:rsidRPr="002641B8">
        <w:rPr>
          <w:rFonts w:ascii="Times New Roman" w:hAnsi="Times New Roman" w:cs="Times New Roman"/>
          <w:sz w:val="24"/>
          <w:szCs w:val="24"/>
        </w:rPr>
        <w:t>commited</w:t>
      </w:r>
      <w:proofErr w:type="spellEnd"/>
      <w:r w:rsidRPr="002641B8">
        <w:rPr>
          <w:rFonts w:ascii="Times New Roman" w:hAnsi="Times New Roman" w:cs="Times New Roman"/>
          <w:sz w:val="24"/>
          <w:szCs w:val="24"/>
        </w:rPr>
        <w:t xml:space="preserve"> and a checkpoint is created in our git repository and the changes are moved from the staging area to the repository.</w:t>
      </w:r>
    </w:p>
    <w:p w14:paraId="4EFB5FB8" w14:textId="77777777" w:rsidR="00B329D2" w:rsidRPr="002641B8" w:rsidRDefault="00B329D2" w:rsidP="009A5EE9">
      <w:pPr>
        <w:jc w:val="both"/>
        <w:rPr>
          <w:rFonts w:ascii="Times New Roman" w:hAnsi="Times New Roman" w:cs="Times New Roman"/>
          <w:sz w:val="24"/>
          <w:szCs w:val="24"/>
        </w:rPr>
      </w:pPr>
    </w:p>
    <w:p w14:paraId="7214219B" w14:textId="53F20AD6" w:rsidR="00B329D2" w:rsidRPr="002641B8" w:rsidRDefault="00B329D2" w:rsidP="009A5EE9">
      <w:pPr>
        <w:jc w:val="both"/>
        <w:rPr>
          <w:rFonts w:ascii="Times New Roman" w:hAnsi="Times New Roman" w:cs="Times New Roman"/>
          <w:sz w:val="24"/>
          <w:szCs w:val="24"/>
        </w:rPr>
      </w:pPr>
      <w:r w:rsidRPr="002641B8">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0796A796" wp14:editId="4A89026E">
                <wp:simplePos x="0" y="0"/>
                <wp:positionH relativeFrom="column">
                  <wp:posOffset>2689860</wp:posOffset>
                </wp:positionH>
                <wp:positionV relativeFrom="paragraph">
                  <wp:posOffset>1796415</wp:posOffset>
                </wp:positionV>
                <wp:extent cx="922020" cy="281940"/>
                <wp:effectExtent l="0" t="0" r="11430" b="22860"/>
                <wp:wrapSquare wrapText="bothSides"/>
                <wp:docPr id="1804160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81940"/>
                        </a:xfrm>
                        <a:prstGeom prst="rect">
                          <a:avLst/>
                        </a:prstGeom>
                        <a:solidFill>
                          <a:srgbClr val="FFFFFF"/>
                        </a:solidFill>
                        <a:ln w="9525">
                          <a:solidFill>
                            <a:srgbClr val="000000"/>
                          </a:solidFill>
                          <a:miter lim="800000"/>
                          <a:headEnd/>
                          <a:tailEnd/>
                        </a:ln>
                      </wps:spPr>
                      <wps:txbx>
                        <w:txbxContent>
                          <w:p w14:paraId="2442B721" w14:textId="6F3C6DBC" w:rsidR="00B329D2" w:rsidRDefault="00B329D2">
                            <w:r>
                              <w:t>git commit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96A796" id="_x0000_t202" coordsize="21600,21600" o:spt="202" path="m,l,21600r21600,l21600,xe">
                <v:stroke joinstyle="miter"/>
                <v:path gradientshapeok="t" o:connecttype="rect"/>
              </v:shapetype>
              <v:shape id="Text Box 2" o:spid="_x0000_s1026" type="#_x0000_t202" style="position:absolute;left:0;text-align:left;margin-left:211.8pt;margin-top:141.45pt;width:72.6pt;height:22.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">
                <v:textbox>
                  <w:txbxContent>
                    <w:p w14:paraId="2442B721" w14:textId="6F3C6DBC" w:rsidR="00B329D2" w:rsidRDefault="00B329D2">
                      <w:r>
                        <w:t>git commit</w:t>
                      </w:r>
                    </w:p>
                  </w:txbxContent>
                </v:textbox>
                <w10:wrap type="square"/>
              </v:shape>
            </w:pict>
          </mc:Fallback>
        </mc:AlternateContent>
      </w:r>
      <w:r w:rsidRPr="002641B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CFAD006" wp14:editId="11CE8B43">
                <wp:simplePos x="0" y="0"/>
                <wp:positionH relativeFrom="column">
                  <wp:posOffset>1348740</wp:posOffset>
                </wp:positionH>
                <wp:positionV relativeFrom="paragraph">
                  <wp:posOffset>2276475</wp:posOffset>
                </wp:positionV>
                <wp:extent cx="2468880" cy="441960"/>
                <wp:effectExtent l="0" t="0" r="26670" b="15240"/>
                <wp:wrapNone/>
                <wp:docPr id="213364598" name="Rectangle 4"/>
                <wp:cNvGraphicFramePr/>
                <a:graphic xmlns:a="http://schemas.openxmlformats.org/drawingml/2006/main">
                  <a:graphicData uri="http://schemas.microsoft.com/office/word/2010/wordprocessingShape">
                    <wps:wsp>
                      <wps:cNvSpPr/>
                      <wps:spPr>
                        <a:xfrm>
                          <a:off x="0" y="0"/>
                          <a:ext cx="246888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3BE45F" w14:textId="6FA1BCB4" w:rsidR="00B329D2" w:rsidRDefault="00B329D2" w:rsidP="00B329D2">
                            <w:pPr>
                              <w:jc w:val="center"/>
                            </w:pPr>
                            <w: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AD006" id="Rectangle 4" o:spid="_x0000_s1027" style="position:absolute;left:0;text-align:left;margin-left:106.2pt;margin-top:179.25pt;width:194.4pt;height:3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" fillcolor="#5b9bd5 [3204]" strokecolor="#091723 [484]" strokeweight="1pt">
                <v:textbox>
                  <w:txbxContent>
                    <w:p w14:paraId="1B3BE45F" w14:textId="6FA1BCB4" w:rsidR="00B329D2" w:rsidRDefault="00B329D2" w:rsidP="00B329D2">
                      <w:pPr>
                        <w:jc w:val="center"/>
                      </w:pPr>
                      <w:r>
                        <w:t>Repository</w:t>
                      </w:r>
                    </w:p>
                  </w:txbxContent>
                </v:textbox>
              </v:rect>
            </w:pict>
          </mc:Fallback>
        </mc:AlternateContent>
      </w:r>
      <w:r w:rsidRPr="002641B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32C1210" wp14:editId="7038BDC0">
                <wp:simplePos x="0" y="0"/>
                <wp:positionH relativeFrom="column">
                  <wp:posOffset>2575560</wp:posOffset>
                </wp:positionH>
                <wp:positionV relativeFrom="paragraph">
                  <wp:posOffset>1765935</wp:posOffset>
                </wp:positionV>
                <wp:extent cx="7620" cy="480060"/>
                <wp:effectExtent l="76200" t="0" r="68580" b="53340"/>
                <wp:wrapNone/>
                <wp:docPr id="1295034110" name="Straight Arrow Connector 6"/>
                <wp:cNvGraphicFramePr/>
                <a:graphic xmlns:a="http://schemas.openxmlformats.org/drawingml/2006/main">
                  <a:graphicData uri="http://schemas.microsoft.com/office/word/2010/wordprocessingShape">
                    <wps:wsp>
                      <wps:cNvCnPr/>
                      <wps:spPr>
                        <a:xfrm flipH="1">
                          <a:off x="0" y="0"/>
                          <a:ext cx="762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903DDC" id="_x0000_t32" coordsize="21600,21600" o:spt="32" o:oned="t" path="m,l21600,21600e" filled="f">
                <v:path arrowok="t" fillok="f" o:connecttype="none"/>
                <o:lock v:ext="edit" shapetype="t"/>
              </v:shapetype>
              <v:shape id="Straight Arrow Connector 6" o:spid="_x0000_s1026" type="#_x0000_t32" style="position:absolute;margin-left:202.8pt;margin-top:139.05pt;width:.6pt;height:37.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" strokecolor="#5b9bd5 [3204]" strokeweight=".5pt">
                <v:stroke endarrow="block" joinstyle="miter"/>
              </v:shape>
            </w:pict>
          </mc:Fallback>
        </mc:AlternateContent>
      </w:r>
      <w:r w:rsidRPr="002641B8">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6CA41A3" wp14:editId="785278CF">
                <wp:simplePos x="0" y="0"/>
                <wp:positionH relativeFrom="margin">
                  <wp:align>center</wp:align>
                </wp:positionH>
                <wp:positionV relativeFrom="paragraph">
                  <wp:posOffset>706755</wp:posOffset>
                </wp:positionV>
                <wp:extent cx="746760" cy="2667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667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6F74BCC" w14:textId="01BD6AD4" w:rsidR="00B329D2" w:rsidRDefault="00B329D2">
                            <w:r>
                              <w:t xml:space="preserve">git </w:t>
                            </w:r>
                            <w:r>
                              <w:t>add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A41A3" id="_x0000_s1028" type="#_x0000_t202" style="position:absolute;left:0;text-align:left;margin-left:0;margin-top:55.65pt;width:58.8pt;height:21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" fillcolor="white [3201]" strokecolor="black [3200]" strokeweight="1pt">
                <v:textbox>
                  <w:txbxContent>
                    <w:p w14:paraId="46F74BCC" w14:textId="01BD6AD4" w:rsidR="00B329D2" w:rsidRDefault="00B329D2">
                      <w:r>
                        <w:t xml:space="preserve">git </w:t>
                      </w:r>
                      <w:r>
                        <w:t>add</w:t>
                      </w:r>
                    </w:p>
                  </w:txbxContent>
                </v:textbox>
                <w10:wrap type="square" anchorx="margin"/>
              </v:shape>
            </w:pict>
          </mc:Fallback>
        </mc:AlternateContent>
      </w:r>
      <w:r w:rsidRPr="002641B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B92E61" wp14:editId="7AACE922">
                <wp:simplePos x="0" y="0"/>
                <wp:positionH relativeFrom="column">
                  <wp:posOffset>1318260</wp:posOffset>
                </wp:positionH>
                <wp:positionV relativeFrom="paragraph">
                  <wp:posOffset>1148715</wp:posOffset>
                </wp:positionV>
                <wp:extent cx="2468880" cy="594360"/>
                <wp:effectExtent l="0" t="0" r="26670" b="15240"/>
                <wp:wrapNone/>
                <wp:docPr id="1684990865" name="Rectangle 3"/>
                <wp:cNvGraphicFramePr/>
                <a:graphic xmlns:a="http://schemas.openxmlformats.org/drawingml/2006/main">
                  <a:graphicData uri="http://schemas.microsoft.com/office/word/2010/wordprocessingShape">
                    <wps:wsp>
                      <wps:cNvSpPr/>
                      <wps:spPr>
                        <a:xfrm>
                          <a:off x="0" y="0"/>
                          <a:ext cx="2468880" cy="5943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DC8A27" w14:textId="7AD477B6" w:rsidR="00B329D2" w:rsidRDefault="00B329D2" w:rsidP="00B329D2">
                            <w:pPr>
                              <w:jc w:val="center"/>
                            </w:pPr>
                            <w:r>
                              <w:t>Staging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92E61" id="Rectangle 3" o:spid="_x0000_s1029" style="position:absolute;left:0;text-align:left;margin-left:103.8pt;margin-top:90.45pt;width:194.4pt;height:4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" fillcolor="#5b9bd5 [3204]" strokecolor="#091723 [484]" strokeweight="1pt">
                <v:textbox>
                  <w:txbxContent>
                    <w:p w14:paraId="6FDC8A27" w14:textId="7AD477B6" w:rsidR="00B329D2" w:rsidRDefault="00B329D2" w:rsidP="00B329D2">
                      <w:pPr>
                        <w:jc w:val="center"/>
                      </w:pPr>
                      <w:r>
                        <w:t>Staging Area</w:t>
                      </w:r>
                    </w:p>
                  </w:txbxContent>
                </v:textbox>
              </v:rect>
            </w:pict>
          </mc:Fallback>
        </mc:AlternateContent>
      </w:r>
      <w:r w:rsidRPr="002641B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E1B96F8" wp14:editId="763A89BE">
                <wp:simplePos x="0" y="0"/>
                <wp:positionH relativeFrom="column">
                  <wp:posOffset>2499360</wp:posOffset>
                </wp:positionH>
                <wp:positionV relativeFrom="paragraph">
                  <wp:posOffset>561975</wp:posOffset>
                </wp:positionV>
                <wp:extent cx="38100" cy="579120"/>
                <wp:effectExtent l="38100" t="0" r="57150" b="49530"/>
                <wp:wrapNone/>
                <wp:docPr id="2040396499" name="Straight Arrow Connector 2"/>
                <wp:cNvGraphicFramePr/>
                <a:graphic xmlns:a="http://schemas.openxmlformats.org/drawingml/2006/main">
                  <a:graphicData uri="http://schemas.microsoft.com/office/word/2010/wordprocessingShape">
                    <wps:wsp>
                      <wps:cNvCnPr/>
                      <wps:spPr>
                        <a:xfrm>
                          <a:off x="0" y="0"/>
                          <a:ext cx="3810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2CDC6" id="Straight Arrow Connector 2" o:spid="_x0000_s1026" type="#_x0000_t32" style="position:absolute;margin-left:196.8pt;margin-top:44.25pt;width:3pt;height:4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" strokecolor="#5b9bd5 [3204]" strokeweight=".5pt">
                <v:stroke endarrow="block" joinstyle="miter"/>
              </v:shape>
            </w:pict>
          </mc:Fallback>
        </mc:AlternateContent>
      </w:r>
      <w:r w:rsidRPr="002641B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E931F22" wp14:editId="409028AB">
                <wp:simplePos x="0" y="0"/>
                <wp:positionH relativeFrom="column">
                  <wp:posOffset>1325880</wp:posOffset>
                </wp:positionH>
                <wp:positionV relativeFrom="paragraph">
                  <wp:posOffset>59055</wp:posOffset>
                </wp:positionV>
                <wp:extent cx="2430780" cy="518160"/>
                <wp:effectExtent l="0" t="0" r="26670" b="15240"/>
                <wp:wrapNone/>
                <wp:docPr id="2066536291" name="Rectangle 1"/>
                <wp:cNvGraphicFramePr/>
                <a:graphic xmlns:a="http://schemas.openxmlformats.org/drawingml/2006/main">
                  <a:graphicData uri="http://schemas.microsoft.com/office/word/2010/wordprocessingShape">
                    <wps:wsp>
                      <wps:cNvSpPr/>
                      <wps:spPr>
                        <a:xfrm>
                          <a:off x="0" y="0"/>
                          <a:ext cx="2430780" cy="5181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530914" w14:textId="67202CBD" w:rsidR="00B329D2" w:rsidRDefault="00B329D2" w:rsidP="00B329D2">
                            <w:pPr>
                              <w:jc w:val="center"/>
                            </w:pPr>
                            <w:r>
                              <w:t>Working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31F22" id="Rectangle 1" o:spid="_x0000_s1030" style="position:absolute;left:0;text-align:left;margin-left:104.4pt;margin-top:4.65pt;width:191.4pt;height:4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" fillcolor="#5b9bd5 [3204]" strokecolor="#091723 [484]" strokeweight="1pt">
                <v:textbox>
                  <w:txbxContent>
                    <w:p w14:paraId="44530914" w14:textId="67202CBD" w:rsidR="00B329D2" w:rsidRDefault="00B329D2" w:rsidP="00B329D2">
                      <w:pPr>
                        <w:jc w:val="center"/>
                      </w:pPr>
                      <w:r>
                        <w:t>Working Directory</w:t>
                      </w:r>
                    </w:p>
                  </w:txbxContent>
                </v:textbox>
              </v:rect>
            </w:pict>
          </mc:Fallback>
        </mc:AlternateContent>
      </w:r>
      <w:r w:rsidRPr="002641B8">
        <w:rPr>
          <w:rFonts w:ascii="Times New Roman" w:hAnsi="Times New Roman" w:cs="Times New Roman"/>
          <w:sz w:val="24"/>
          <w:szCs w:val="24"/>
        </w:rPr>
        <w:tab/>
      </w:r>
      <w:r w:rsidRPr="002641B8">
        <w:rPr>
          <w:rFonts w:ascii="Times New Roman" w:hAnsi="Times New Roman" w:cs="Times New Roman"/>
          <w:sz w:val="24"/>
          <w:szCs w:val="24"/>
        </w:rPr>
        <w:tab/>
      </w:r>
      <w:r w:rsidRPr="002641B8">
        <w:rPr>
          <w:rFonts w:ascii="Times New Roman" w:hAnsi="Times New Roman" w:cs="Times New Roman"/>
          <w:sz w:val="24"/>
          <w:szCs w:val="24"/>
        </w:rPr>
        <w:tab/>
      </w:r>
    </w:p>
    <w:p w14:paraId="014A34D1" w14:textId="77777777" w:rsidR="00951585" w:rsidRPr="002641B8" w:rsidRDefault="00951585" w:rsidP="009A5EE9">
      <w:pPr>
        <w:jc w:val="both"/>
        <w:rPr>
          <w:rFonts w:ascii="Times New Roman" w:hAnsi="Times New Roman" w:cs="Times New Roman"/>
          <w:sz w:val="24"/>
          <w:szCs w:val="24"/>
        </w:rPr>
      </w:pPr>
    </w:p>
    <w:p w14:paraId="1B761AF9" w14:textId="77777777" w:rsidR="00951585" w:rsidRPr="002641B8" w:rsidRDefault="00951585" w:rsidP="009A5EE9">
      <w:pPr>
        <w:jc w:val="both"/>
        <w:rPr>
          <w:rFonts w:ascii="Times New Roman" w:hAnsi="Times New Roman" w:cs="Times New Roman"/>
          <w:sz w:val="24"/>
          <w:szCs w:val="24"/>
        </w:rPr>
      </w:pPr>
    </w:p>
    <w:p w14:paraId="10037034" w14:textId="77777777" w:rsidR="00951585" w:rsidRPr="002641B8" w:rsidRDefault="00951585" w:rsidP="009A5EE9">
      <w:pPr>
        <w:jc w:val="both"/>
        <w:rPr>
          <w:rFonts w:ascii="Times New Roman" w:hAnsi="Times New Roman" w:cs="Times New Roman"/>
          <w:sz w:val="24"/>
          <w:szCs w:val="24"/>
        </w:rPr>
      </w:pPr>
    </w:p>
    <w:p w14:paraId="27323E71" w14:textId="77777777" w:rsidR="00951585" w:rsidRPr="002641B8" w:rsidRDefault="00951585" w:rsidP="009A5EE9">
      <w:pPr>
        <w:jc w:val="both"/>
        <w:rPr>
          <w:rFonts w:ascii="Times New Roman" w:hAnsi="Times New Roman" w:cs="Times New Roman"/>
          <w:sz w:val="24"/>
          <w:szCs w:val="24"/>
        </w:rPr>
      </w:pPr>
    </w:p>
    <w:p w14:paraId="7CD8C150" w14:textId="77777777" w:rsidR="00951585" w:rsidRPr="002641B8" w:rsidRDefault="00951585" w:rsidP="009A5EE9">
      <w:pPr>
        <w:jc w:val="both"/>
        <w:rPr>
          <w:rFonts w:ascii="Times New Roman" w:hAnsi="Times New Roman" w:cs="Times New Roman"/>
          <w:sz w:val="24"/>
          <w:szCs w:val="24"/>
        </w:rPr>
      </w:pPr>
    </w:p>
    <w:p w14:paraId="33AD7CBA" w14:textId="77777777" w:rsidR="00951585" w:rsidRPr="002641B8" w:rsidRDefault="00951585" w:rsidP="009A5EE9">
      <w:pPr>
        <w:jc w:val="both"/>
        <w:rPr>
          <w:rFonts w:ascii="Times New Roman" w:hAnsi="Times New Roman" w:cs="Times New Roman"/>
          <w:sz w:val="24"/>
          <w:szCs w:val="24"/>
        </w:rPr>
      </w:pPr>
    </w:p>
    <w:p w14:paraId="30623BD8" w14:textId="77777777" w:rsidR="00951585" w:rsidRPr="002641B8" w:rsidRDefault="00951585" w:rsidP="009A5EE9">
      <w:pPr>
        <w:jc w:val="both"/>
        <w:rPr>
          <w:rFonts w:ascii="Times New Roman" w:hAnsi="Times New Roman" w:cs="Times New Roman"/>
          <w:sz w:val="24"/>
          <w:szCs w:val="24"/>
        </w:rPr>
      </w:pPr>
    </w:p>
    <w:p w14:paraId="35BF5351" w14:textId="77777777" w:rsidR="00951585" w:rsidRPr="002641B8" w:rsidRDefault="00951585" w:rsidP="009A5EE9">
      <w:pPr>
        <w:jc w:val="both"/>
        <w:rPr>
          <w:rFonts w:ascii="Times New Roman" w:hAnsi="Times New Roman" w:cs="Times New Roman"/>
          <w:sz w:val="24"/>
          <w:szCs w:val="24"/>
        </w:rPr>
      </w:pPr>
    </w:p>
    <w:p w14:paraId="0677D610" w14:textId="77777777" w:rsidR="00951585" w:rsidRPr="002641B8" w:rsidRDefault="00951585" w:rsidP="009A5EE9">
      <w:pPr>
        <w:jc w:val="both"/>
        <w:rPr>
          <w:rFonts w:ascii="Times New Roman" w:hAnsi="Times New Roman" w:cs="Times New Roman"/>
          <w:sz w:val="24"/>
          <w:szCs w:val="24"/>
        </w:rPr>
      </w:pPr>
    </w:p>
    <w:p w14:paraId="66224F40" w14:textId="77777777" w:rsidR="00951585" w:rsidRPr="002641B8" w:rsidRDefault="00951585" w:rsidP="009A5EE9">
      <w:pPr>
        <w:jc w:val="both"/>
        <w:rPr>
          <w:rFonts w:ascii="Times New Roman" w:hAnsi="Times New Roman" w:cs="Times New Roman"/>
          <w:sz w:val="24"/>
          <w:szCs w:val="24"/>
        </w:rPr>
      </w:pPr>
    </w:p>
    <w:p w14:paraId="3DF56FE1" w14:textId="77777777" w:rsidR="00951585" w:rsidRPr="002641B8" w:rsidRDefault="00951585" w:rsidP="009A5EE9">
      <w:pPr>
        <w:jc w:val="both"/>
        <w:rPr>
          <w:rFonts w:ascii="Times New Roman" w:hAnsi="Times New Roman" w:cs="Times New Roman"/>
          <w:sz w:val="24"/>
          <w:szCs w:val="24"/>
        </w:rPr>
      </w:pPr>
    </w:p>
    <w:p w14:paraId="0F7FA4D4" w14:textId="77777777" w:rsidR="00951585" w:rsidRPr="002641B8" w:rsidRDefault="00951585" w:rsidP="009A5EE9">
      <w:pPr>
        <w:jc w:val="both"/>
        <w:rPr>
          <w:rFonts w:ascii="Times New Roman" w:hAnsi="Times New Roman" w:cs="Times New Roman"/>
          <w:sz w:val="24"/>
          <w:szCs w:val="24"/>
        </w:rPr>
      </w:pPr>
    </w:p>
    <w:p w14:paraId="5685B967" w14:textId="77777777" w:rsidR="00951585" w:rsidRPr="002641B8" w:rsidRDefault="00951585" w:rsidP="009A5EE9">
      <w:pPr>
        <w:jc w:val="both"/>
        <w:rPr>
          <w:rFonts w:ascii="Times New Roman" w:hAnsi="Times New Roman" w:cs="Times New Roman"/>
          <w:sz w:val="24"/>
          <w:szCs w:val="24"/>
        </w:rPr>
      </w:pPr>
    </w:p>
    <w:p w14:paraId="7497A477" w14:textId="77777777" w:rsidR="00951585" w:rsidRPr="002641B8" w:rsidRDefault="00951585" w:rsidP="009A5EE9">
      <w:pPr>
        <w:jc w:val="both"/>
        <w:rPr>
          <w:rFonts w:ascii="Times New Roman" w:hAnsi="Times New Roman" w:cs="Times New Roman"/>
          <w:sz w:val="24"/>
          <w:szCs w:val="24"/>
        </w:rPr>
      </w:pPr>
    </w:p>
    <w:p w14:paraId="60D3DE85" w14:textId="77777777" w:rsidR="00951585" w:rsidRPr="002641B8" w:rsidRDefault="00951585" w:rsidP="009A5EE9">
      <w:pPr>
        <w:jc w:val="both"/>
        <w:rPr>
          <w:rFonts w:ascii="Times New Roman" w:hAnsi="Times New Roman" w:cs="Times New Roman"/>
          <w:sz w:val="24"/>
          <w:szCs w:val="24"/>
        </w:rPr>
      </w:pPr>
    </w:p>
    <w:p w14:paraId="38FF5E7E" w14:textId="77777777" w:rsidR="00951585" w:rsidRPr="002641B8" w:rsidRDefault="00951585" w:rsidP="009A5EE9">
      <w:pPr>
        <w:jc w:val="both"/>
        <w:rPr>
          <w:rFonts w:ascii="Times New Roman" w:hAnsi="Times New Roman" w:cs="Times New Roman"/>
          <w:sz w:val="24"/>
          <w:szCs w:val="24"/>
        </w:rPr>
      </w:pPr>
      <w:r w:rsidRPr="002641B8">
        <w:rPr>
          <w:rFonts w:ascii="Times New Roman" w:hAnsi="Times New Roman" w:cs="Times New Roman"/>
          <w:b/>
          <w:bCs/>
          <w:color w:val="C45911" w:themeColor="accent2" w:themeShade="BF"/>
          <w:sz w:val="24"/>
          <w:szCs w:val="24"/>
        </w:rPr>
        <w:t xml:space="preserve">git    add file1 file2 </w:t>
      </w:r>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b/>
          <w:bCs/>
          <w:sz w:val="24"/>
          <w:szCs w:val="24"/>
        </w:rPr>
        <w:sym w:font="Wingdings" w:char="F0E0"/>
      </w:r>
      <w:r w:rsidRPr="002641B8">
        <w:rPr>
          <w:rFonts w:ascii="Times New Roman" w:hAnsi="Times New Roman" w:cs="Times New Roman"/>
          <w:b/>
          <w:bCs/>
          <w:sz w:val="24"/>
          <w:szCs w:val="24"/>
        </w:rPr>
        <w:t xml:space="preserve"> </w:t>
      </w:r>
      <w:r w:rsidRPr="002641B8">
        <w:rPr>
          <w:rFonts w:ascii="Times New Roman" w:hAnsi="Times New Roman" w:cs="Times New Roman"/>
          <w:sz w:val="24"/>
          <w:szCs w:val="24"/>
        </w:rPr>
        <w:t>adds the file</w:t>
      </w:r>
      <w:proofErr w:type="gramStart"/>
      <w:r w:rsidRPr="002641B8">
        <w:rPr>
          <w:rFonts w:ascii="Times New Roman" w:hAnsi="Times New Roman" w:cs="Times New Roman"/>
          <w:sz w:val="24"/>
          <w:szCs w:val="24"/>
        </w:rPr>
        <w:t>1  and</w:t>
      </w:r>
      <w:proofErr w:type="gramEnd"/>
      <w:r w:rsidRPr="002641B8">
        <w:rPr>
          <w:rFonts w:ascii="Times New Roman" w:hAnsi="Times New Roman" w:cs="Times New Roman"/>
          <w:sz w:val="24"/>
          <w:szCs w:val="24"/>
        </w:rPr>
        <w:t xml:space="preserve"> file 2 to the staging area of the  git .</w:t>
      </w:r>
    </w:p>
    <w:p w14:paraId="6B9836CF" w14:textId="2D0AF11A" w:rsidR="00F63B7B" w:rsidRPr="002641B8" w:rsidRDefault="00951585" w:rsidP="009A5EE9">
      <w:pPr>
        <w:jc w:val="both"/>
        <w:rPr>
          <w:rFonts w:ascii="Times New Roman" w:hAnsi="Times New Roman" w:cs="Times New Roman"/>
          <w:sz w:val="24"/>
          <w:szCs w:val="24"/>
        </w:rPr>
      </w:pPr>
      <w:r w:rsidRPr="002641B8">
        <w:rPr>
          <w:rFonts w:ascii="Times New Roman" w:hAnsi="Times New Roman" w:cs="Times New Roman"/>
          <w:b/>
          <w:bCs/>
          <w:color w:val="C45911" w:themeColor="accent2" w:themeShade="BF"/>
          <w:sz w:val="24"/>
          <w:szCs w:val="24"/>
        </w:rPr>
        <w:t xml:space="preserve">git </w:t>
      </w:r>
      <w:proofErr w:type="gramStart"/>
      <w:r w:rsidRPr="002641B8">
        <w:rPr>
          <w:rFonts w:ascii="Times New Roman" w:hAnsi="Times New Roman" w:cs="Times New Roman"/>
          <w:b/>
          <w:bCs/>
          <w:color w:val="C45911" w:themeColor="accent2" w:themeShade="BF"/>
          <w:sz w:val="24"/>
          <w:szCs w:val="24"/>
        </w:rPr>
        <w:t>add .</w:t>
      </w:r>
      <w:proofErr w:type="gramEnd"/>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b/>
          <w:bCs/>
          <w:sz w:val="24"/>
          <w:szCs w:val="24"/>
        </w:rPr>
        <w:sym w:font="Wingdings" w:char="F0E0"/>
      </w:r>
      <w:r w:rsidRPr="002641B8">
        <w:rPr>
          <w:rFonts w:ascii="Times New Roman" w:hAnsi="Times New Roman" w:cs="Times New Roman"/>
          <w:b/>
          <w:bCs/>
          <w:sz w:val="24"/>
          <w:szCs w:val="24"/>
        </w:rPr>
        <w:t xml:space="preserve"> </w:t>
      </w:r>
      <w:r w:rsidRPr="002641B8">
        <w:rPr>
          <w:rFonts w:ascii="Times New Roman" w:hAnsi="Times New Roman" w:cs="Times New Roman"/>
          <w:sz w:val="24"/>
          <w:szCs w:val="24"/>
        </w:rPr>
        <w:t>adds all the untracked files to the git staging area.</w:t>
      </w:r>
    </w:p>
    <w:p w14:paraId="4F736137" w14:textId="6C60A020" w:rsidR="00951585" w:rsidRPr="002641B8" w:rsidRDefault="00951585" w:rsidP="009A5EE9">
      <w:pPr>
        <w:jc w:val="both"/>
        <w:rPr>
          <w:rFonts w:ascii="Times New Roman" w:hAnsi="Times New Roman" w:cs="Times New Roman"/>
          <w:sz w:val="24"/>
          <w:szCs w:val="24"/>
        </w:rPr>
      </w:pPr>
      <w:r w:rsidRPr="002641B8">
        <w:rPr>
          <w:rFonts w:ascii="Times New Roman" w:hAnsi="Times New Roman" w:cs="Times New Roman"/>
          <w:sz w:val="24"/>
          <w:szCs w:val="24"/>
        </w:rPr>
        <w:br w:type="page"/>
      </w:r>
      <w:r w:rsidR="00F63B7B" w:rsidRPr="002641B8">
        <w:rPr>
          <w:rFonts w:ascii="Times New Roman" w:hAnsi="Times New Roman" w:cs="Times New Roman"/>
          <w:noProof/>
          <w:sz w:val="24"/>
          <w:szCs w:val="24"/>
        </w:rPr>
        <w:lastRenderedPageBreak/>
        <w:drawing>
          <wp:inline distT="0" distB="0" distL="0" distR="0" wp14:anchorId="51EBD3ED" wp14:editId="19D25CBD">
            <wp:extent cx="4715510" cy="3719945"/>
            <wp:effectExtent l="0" t="0" r="8890" b="0"/>
            <wp:docPr id="101134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2701" name=""/>
                    <pic:cNvPicPr/>
                  </pic:nvPicPr>
                  <pic:blipFill>
                    <a:blip r:embed="rId16"/>
                    <a:stretch>
                      <a:fillRect/>
                    </a:stretch>
                  </pic:blipFill>
                  <pic:spPr>
                    <a:xfrm>
                      <a:off x="0" y="0"/>
                      <a:ext cx="4808757" cy="3793505"/>
                    </a:xfrm>
                    <a:prstGeom prst="rect">
                      <a:avLst/>
                    </a:prstGeom>
                  </pic:spPr>
                </pic:pic>
              </a:graphicData>
            </a:graphic>
          </wp:inline>
        </w:drawing>
      </w:r>
    </w:p>
    <w:p w14:paraId="646503F3" w14:textId="77777777" w:rsidR="00E5085E" w:rsidRPr="002641B8" w:rsidRDefault="00E5085E" w:rsidP="009A5EE9">
      <w:pPr>
        <w:jc w:val="both"/>
        <w:rPr>
          <w:rFonts w:ascii="Times New Roman" w:hAnsi="Times New Roman" w:cs="Times New Roman"/>
          <w:sz w:val="24"/>
          <w:szCs w:val="24"/>
        </w:rPr>
      </w:pPr>
    </w:p>
    <w:p w14:paraId="72194299" w14:textId="787DB1F7" w:rsidR="00E5085E" w:rsidRPr="002641B8" w:rsidRDefault="00F96F92" w:rsidP="009A5EE9">
      <w:pPr>
        <w:jc w:val="both"/>
        <w:rPr>
          <w:rFonts w:ascii="Times New Roman" w:hAnsi="Times New Roman" w:cs="Times New Roman"/>
          <w:sz w:val="24"/>
          <w:szCs w:val="24"/>
        </w:rPr>
      </w:pPr>
      <w:r w:rsidRPr="002641B8">
        <w:rPr>
          <w:rFonts w:ascii="Times New Roman" w:hAnsi="Times New Roman" w:cs="Times New Roman"/>
          <w:sz w:val="24"/>
          <w:szCs w:val="24"/>
        </w:rPr>
        <w:t>we use the git commit in order to actually commit the changes from staging area to the git repository.</w:t>
      </w:r>
    </w:p>
    <w:p w14:paraId="4A0F572A" w14:textId="77777777" w:rsidR="00627DF4" w:rsidRPr="002641B8" w:rsidRDefault="00627DF4" w:rsidP="009A5EE9">
      <w:pPr>
        <w:jc w:val="both"/>
        <w:rPr>
          <w:rFonts w:ascii="Times New Roman" w:hAnsi="Times New Roman" w:cs="Times New Roman"/>
          <w:sz w:val="24"/>
          <w:szCs w:val="24"/>
        </w:rPr>
      </w:pPr>
    </w:p>
    <w:p w14:paraId="2881CB02" w14:textId="1C85581E" w:rsidR="00627DF4" w:rsidRPr="002641B8" w:rsidRDefault="00627DF4" w:rsidP="009A5EE9">
      <w:pPr>
        <w:jc w:val="both"/>
        <w:rPr>
          <w:rFonts w:ascii="Times New Roman" w:hAnsi="Times New Roman" w:cs="Times New Roman"/>
          <w:sz w:val="24"/>
          <w:szCs w:val="24"/>
        </w:rPr>
      </w:pPr>
      <w:r w:rsidRPr="002641B8">
        <w:rPr>
          <w:rFonts w:ascii="Times New Roman" w:hAnsi="Times New Roman" w:cs="Times New Roman"/>
          <w:b/>
          <w:bCs/>
          <w:color w:val="C45911" w:themeColor="accent2" w:themeShade="BF"/>
          <w:sz w:val="24"/>
          <w:szCs w:val="24"/>
        </w:rPr>
        <w:t>git commit -m “my message”</w:t>
      </w:r>
      <w:r w:rsidRPr="002641B8">
        <w:rPr>
          <w:rFonts w:ascii="Times New Roman" w:hAnsi="Times New Roman" w:cs="Times New Roman"/>
          <w:color w:val="C45911" w:themeColor="accent2" w:themeShade="BF"/>
          <w:sz w:val="24"/>
          <w:szCs w:val="24"/>
        </w:rPr>
        <w:t xml:space="preserve"> </w:t>
      </w:r>
      <w:r w:rsidRPr="002641B8">
        <w:rPr>
          <w:rFonts w:ascii="Times New Roman" w:hAnsi="Times New Roman" w:cs="Times New Roman"/>
          <w:sz w:val="24"/>
          <w:szCs w:val="24"/>
        </w:rPr>
        <w:sym w:font="Wingdings" w:char="F0E0"/>
      </w:r>
      <w:r w:rsidRPr="002641B8">
        <w:rPr>
          <w:rFonts w:ascii="Times New Roman" w:hAnsi="Times New Roman" w:cs="Times New Roman"/>
          <w:sz w:val="24"/>
          <w:szCs w:val="24"/>
        </w:rPr>
        <w:t>is used to commit the changes to the git folder with the given message.</w:t>
      </w:r>
    </w:p>
    <w:p w14:paraId="2D628F04" w14:textId="18D08172" w:rsidR="00235940" w:rsidRPr="002641B8" w:rsidRDefault="00235940"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1202AE23" wp14:editId="5CC45385">
            <wp:extent cx="4100744" cy="1433946"/>
            <wp:effectExtent l="0" t="0" r="0" b="0"/>
            <wp:docPr id="196578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5509" name=""/>
                    <pic:cNvPicPr/>
                  </pic:nvPicPr>
                  <pic:blipFill>
                    <a:blip r:embed="rId17"/>
                    <a:stretch>
                      <a:fillRect/>
                    </a:stretch>
                  </pic:blipFill>
                  <pic:spPr>
                    <a:xfrm>
                      <a:off x="0" y="0"/>
                      <a:ext cx="4113106" cy="1438269"/>
                    </a:xfrm>
                    <a:prstGeom prst="rect">
                      <a:avLst/>
                    </a:prstGeom>
                  </pic:spPr>
                </pic:pic>
              </a:graphicData>
            </a:graphic>
          </wp:inline>
        </w:drawing>
      </w:r>
    </w:p>
    <w:p w14:paraId="573D0C80" w14:textId="3BB27EAE" w:rsidR="00235940" w:rsidRPr="002641B8" w:rsidRDefault="00235940" w:rsidP="009A5EE9">
      <w:pPr>
        <w:jc w:val="both"/>
        <w:rPr>
          <w:rFonts w:ascii="Times New Roman" w:hAnsi="Times New Roman" w:cs="Times New Roman"/>
          <w:noProof/>
        </w:rPr>
      </w:pPr>
      <w:r w:rsidRPr="002641B8">
        <w:rPr>
          <w:rFonts w:ascii="Times New Roman" w:hAnsi="Times New Roman" w:cs="Times New Roman"/>
          <w:sz w:val="24"/>
          <w:szCs w:val="24"/>
        </w:rPr>
        <w:lastRenderedPageBreak/>
        <w:t>git has two types of files they are untracked files and the modified files if we modify the files in the git folder they are referred as modified files and if they are added then they are called</w:t>
      </w:r>
      <w:r w:rsidR="00F63B7B" w:rsidRPr="002641B8">
        <w:rPr>
          <w:rFonts w:ascii="Times New Roman" w:hAnsi="Times New Roman" w:cs="Times New Roman"/>
          <w:sz w:val="24"/>
          <w:szCs w:val="24"/>
        </w:rPr>
        <w:t xml:space="preserve"> </w:t>
      </w:r>
      <w:r w:rsidRPr="002641B8">
        <w:rPr>
          <w:rFonts w:ascii="Times New Roman" w:hAnsi="Times New Roman" w:cs="Times New Roman"/>
          <w:sz w:val="24"/>
          <w:szCs w:val="24"/>
        </w:rPr>
        <w:t>untracked files.</w:t>
      </w:r>
      <w:r w:rsidR="00163E70" w:rsidRPr="002641B8">
        <w:rPr>
          <w:rFonts w:ascii="Times New Roman" w:hAnsi="Times New Roman" w:cs="Times New Roman"/>
          <w:noProof/>
        </w:rPr>
        <w:t xml:space="preserve"> </w:t>
      </w:r>
      <w:r w:rsidR="00163E70" w:rsidRPr="002641B8">
        <w:rPr>
          <w:rFonts w:ascii="Times New Roman" w:hAnsi="Times New Roman" w:cs="Times New Roman"/>
          <w:noProof/>
          <w:sz w:val="24"/>
          <w:szCs w:val="24"/>
        </w:rPr>
        <w:drawing>
          <wp:inline distT="0" distB="0" distL="0" distR="0" wp14:anchorId="4FADCBCD" wp14:editId="58D9D4CE">
            <wp:extent cx="5121012" cy="2639291"/>
            <wp:effectExtent l="0" t="0" r="3810" b="8890"/>
            <wp:docPr id="17343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5572" name=""/>
                    <pic:cNvPicPr/>
                  </pic:nvPicPr>
                  <pic:blipFill>
                    <a:blip r:embed="rId18"/>
                    <a:stretch>
                      <a:fillRect/>
                    </a:stretch>
                  </pic:blipFill>
                  <pic:spPr>
                    <a:xfrm>
                      <a:off x="0" y="0"/>
                      <a:ext cx="5155025" cy="2656821"/>
                    </a:xfrm>
                    <a:prstGeom prst="rect">
                      <a:avLst/>
                    </a:prstGeom>
                  </pic:spPr>
                </pic:pic>
              </a:graphicData>
            </a:graphic>
          </wp:inline>
        </w:drawing>
      </w:r>
    </w:p>
    <w:p w14:paraId="0BA91619" w14:textId="6CB9B8E1" w:rsidR="00163E70" w:rsidRPr="002641B8" w:rsidRDefault="00EF4D29" w:rsidP="009A5EE9">
      <w:pPr>
        <w:jc w:val="both"/>
        <w:rPr>
          <w:rFonts w:ascii="Times New Roman" w:hAnsi="Times New Roman" w:cs="Times New Roman"/>
          <w:noProof/>
        </w:rPr>
      </w:pPr>
      <w:r w:rsidRPr="002641B8">
        <w:rPr>
          <w:rFonts w:ascii="Times New Roman" w:hAnsi="Times New Roman" w:cs="Times New Roman"/>
          <w:i/>
          <w:iCs/>
          <w:noProof/>
          <w:color w:val="C45911" w:themeColor="accent2" w:themeShade="BF"/>
          <w:sz w:val="28"/>
          <w:szCs w:val="28"/>
        </w:rPr>
        <w:t>git log</w:t>
      </w:r>
      <w:r w:rsidRPr="002641B8">
        <w:rPr>
          <w:rFonts w:ascii="Times New Roman" w:hAnsi="Times New Roman" w:cs="Times New Roman"/>
          <w:noProof/>
          <w:color w:val="C45911" w:themeColor="accent2" w:themeShade="BF"/>
        </w:rPr>
        <w:t xml:space="preserve"> </w:t>
      </w:r>
      <w:r w:rsidRPr="002641B8">
        <w:rPr>
          <w:rFonts w:ascii="Times New Roman" w:hAnsi="Times New Roman" w:cs="Times New Roman"/>
          <w:noProof/>
        </w:rPr>
        <w:t>is used give the log of the commits that are performed in the git repository.</w:t>
      </w:r>
    </w:p>
    <w:p w14:paraId="0CB4D6F7" w14:textId="7610A6E2" w:rsidR="000B7629" w:rsidRPr="002641B8" w:rsidRDefault="000B7629" w:rsidP="009A5EE9">
      <w:pPr>
        <w:pStyle w:val="NormalWeb"/>
        <w:spacing w:before="0" w:beforeAutospacing="0" w:after="0" w:afterAutospacing="0"/>
        <w:jc w:val="both"/>
        <w:textAlignment w:val="baseline"/>
        <w:rPr>
          <w:sz w:val="23"/>
          <w:szCs w:val="23"/>
        </w:rPr>
      </w:pPr>
      <w:r w:rsidRPr="002641B8">
        <w:rPr>
          <w:color w:val="C45911" w:themeColor="accent2" w:themeShade="BF"/>
          <w:bdr w:val="none" w:sz="0" w:space="0" w:color="auto" w:frame="1"/>
        </w:rPr>
        <w:t xml:space="preserve">git log </w:t>
      </w:r>
      <w:proofErr w:type="spellStart"/>
      <w:proofErr w:type="gramStart"/>
      <w:r w:rsidRPr="002641B8">
        <w:rPr>
          <w:color w:val="C45911" w:themeColor="accent2" w:themeShade="BF"/>
          <w:bdr w:val="none" w:sz="0" w:space="0" w:color="auto" w:frame="1"/>
        </w:rPr>
        <w:t>master..</w:t>
      </w:r>
      <w:proofErr w:type="gramEnd"/>
      <w:r w:rsidRPr="002641B8">
        <w:rPr>
          <w:color w:val="C45911" w:themeColor="accent2" w:themeShade="BF"/>
          <w:bdr w:val="none" w:sz="0" w:space="0" w:color="auto" w:frame="1"/>
        </w:rPr>
        <w:t>branch</w:t>
      </w:r>
      <w:proofErr w:type="spellEnd"/>
      <w:r w:rsidRPr="002641B8">
        <w:rPr>
          <w:color w:val="C45911" w:themeColor="accent2" w:themeShade="BF"/>
          <w:bdr w:val="none" w:sz="0" w:space="0" w:color="auto" w:frame="1"/>
        </w:rPr>
        <w:t>-X</w:t>
      </w:r>
      <w:r w:rsidRPr="002641B8">
        <w:rPr>
          <w:color w:val="C45911" w:themeColor="accent2" w:themeShade="BF"/>
          <w:sz w:val="20"/>
          <w:szCs w:val="20"/>
          <w:bdr w:val="none" w:sz="0" w:space="0" w:color="auto" w:frame="1"/>
        </w:rPr>
        <w:t xml:space="preserve"> </w:t>
      </w:r>
      <w:r w:rsidRPr="002641B8">
        <w:rPr>
          <w:sz w:val="23"/>
          <w:szCs w:val="23"/>
        </w:rPr>
        <w:sym w:font="Wingdings" w:char="F0E0"/>
      </w:r>
      <w:r w:rsidRPr="002641B8">
        <w:rPr>
          <w:sz w:val="23"/>
          <w:szCs w:val="23"/>
        </w:rPr>
        <w:t>That will show you commits that branch-X has but master doesn't.</w:t>
      </w:r>
    </w:p>
    <w:p w14:paraId="7AD5FA58" w14:textId="1DA9CABE" w:rsidR="000B7629" w:rsidRPr="002641B8" w:rsidRDefault="000B7629" w:rsidP="009A5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eastAsia="Times New Roman" w:hAnsi="Times New Roman" w:cs="Times New Roman"/>
          <w:sz w:val="20"/>
          <w:szCs w:val="20"/>
          <w:bdr w:val="none" w:sz="0" w:space="0" w:color="auto" w:frame="1"/>
          <w:lang w:val="en-IN" w:eastAsia="en-IN"/>
        </w:rPr>
      </w:pPr>
      <w:r w:rsidRPr="002641B8">
        <w:rPr>
          <w:rFonts w:ascii="Times New Roman" w:hAnsi="Times New Roman" w:cs="Times New Roman"/>
          <w:color w:val="C45911" w:themeColor="accent2" w:themeShade="BF"/>
          <w:sz w:val="20"/>
          <w:szCs w:val="20"/>
          <w:shd w:val="clear" w:color="auto" w:fill="E3E6E8"/>
        </w:rPr>
        <w:t>git log master...branch-X</w:t>
      </w:r>
      <w:r w:rsidRPr="002641B8">
        <w:rPr>
          <w:rFonts w:ascii="Times New Roman" w:hAnsi="Times New Roman" w:cs="Times New Roman"/>
          <w:color w:val="232629"/>
          <w:sz w:val="20"/>
          <w:szCs w:val="20"/>
          <w:shd w:val="clear" w:color="auto" w:fill="E3E6E8"/>
        </w:rPr>
        <w:t xml:space="preserve"> </w:t>
      </w:r>
      <w:r w:rsidRPr="002641B8">
        <w:rPr>
          <w:rFonts w:ascii="Times New Roman" w:hAnsi="Times New Roman" w:cs="Times New Roman"/>
          <w:color w:val="232629"/>
          <w:sz w:val="20"/>
          <w:szCs w:val="20"/>
          <w:shd w:val="clear" w:color="auto" w:fill="FFFFFF"/>
        </w:rPr>
        <w:t>If you want to find commit that are either in master or branch-X but not both.</w:t>
      </w:r>
    </w:p>
    <w:p w14:paraId="1CB412AA" w14:textId="18655259" w:rsidR="00951585" w:rsidRPr="002641B8" w:rsidRDefault="00951585" w:rsidP="009A5EE9">
      <w:pPr>
        <w:jc w:val="both"/>
        <w:rPr>
          <w:rFonts w:ascii="Times New Roman" w:hAnsi="Times New Roman" w:cs="Times New Roman"/>
          <w:sz w:val="24"/>
          <w:szCs w:val="24"/>
        </w:rPr>
      </w:pPr>
    </w:p>
    <w:p w14:paraId="1FB9EC80" w14:textId="61245BB3" w:rsidR="00951585" w:rsidRPr="002641B8" w:rsidRDefault="00DC313D"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77906441" wp14:editId="0235DE46">
            <wp:extent cx="5167186" cy="2008909"/>
            <wp:effectExtent l="0" t="0" r="0" b="0"/>
            <wp:docPr id="8525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9078" name=""/>
                    <pic:cNvPicPr/>
                  </pic:nvPicPr>
                  <pic:blipFill>
                    <a:blip r:embed="rId19"/>
                    <a:stretch>
                      <a:fillRect/>
                    </a:stretch>
                  </pic:blipFill>
                  <pic:spPr>
                    <a:xfrm>
                      <a:off x="0" y="0"/>
                      <a:ext cx="5209053" cy="2025186"/>
                    </a:xfrm>
                    <a:prstGeom prst="rect">
                      <a:avLst/>
                    </a:prstGeom>
                  </pic:spPr>
                </pic:pic>
              </a:graphicData>
            </a:graphic>
          </wp:inline>
        </w:drawing>
      </w:r>
    </w:p>
    <w:p w14:paraId="6249723C" w14:textId="2CB94789" w:rsidR="00ED5200" w:rsidRPr="002641B8" w:rsidRDefault="00E97823" w:rsidP="009A5EE9">
      <w:pPr>
        <w:jc w:val="both"/>
        <w:rPr>
          <w:rFonts w:ascii="Times New Roman" w:hAnsi="Times New Roman" w:cs="Times New Roman"/>
          <w:sz w:val="24"/>
          <w:szCs w:val="24"/>
        </w:rPr>
      </w:pPr>
      <w:r w:rsidRPr="002641B8">
        <w:rPr>
          <w:rFonts w:ascii="Times New Roman" w:hAnsi="Times New Roman" w:cs="Times New Roman"/>
          <w:sz w:val="24"/>
          <w:szCs w:val="24"/>
        </w:rPr>
        <w:t>The best practice is to keep commits in the git should be atomic (atomic refers the commit must focus on a single thing or a feature)</w:t>
      </w:r>
    </w:p>
    <w:p w14:paraId="27C246C5" w14:textId="0CE37D8E" w:rsidR="00676852" w:rsidRPr="002641B8" w:rsidRDefault="00676852"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The Git official documentation suggests that the commit messages must be in present tense in the imperative mood. Like make </w:t>
      </w:r>
      <w:proofErr w:type="spellStart"/>
      <w:r w:rsidRPr="002641B8">
        <w:rPr>
          <w:rFonts w:ascii="Times New Roman" w:hAnsi="Times New Roman" w:cs="Times New Roman"/>
          <w:sz w:val="24"/>
          <w:szCs w:val="24"/>
        </w:rPr>
        <w:t>xyz</w:t>
      </w:r>
      <w:proofErr w:type="spellEnd"/>
      <w:r w:rsidRPr="002641B8">
        <w:rPr>
          <w:rFonts w:ascii="Times New Roman" w:hAnsi="Times New Roman" w:cs="Times New Roman"/>
          <w:sz w:val="24"/>
          <w:szCs w:val="24"/>
        </w:rPr>
        <w:t xml:space="preserve"> to </w:t>
      </w:r>
      <w:proofErr w:type="spellStart"/>
      <w:r w:rsidRPr="002641B8">
        <w:rPr>
          <w:rFonts w:ascii="Times New Roman" w:hAnsi="Times New Roman" w:cs="Times New Roman"/>
          <w:sz w:val="24"/>
          <w:szCs w:val="24"/>
        </w:rPr>
        <w:t>abc</w:t>
      </w:r>
      <w:proofErr w:type="spellEnd"/>
      <w:r w:rsidRPr="002641B8">
        <w:rPr>
          <w:rFonts w:ascii="Times New Roman" w:hAnsi="Times New Roman" w:cs="Times New Roman"/>
          <w:sz w:val="24"/>
          <w:szCs w:val="24"/>
        </w:rPr>
        <w:t>.</w:t>
      </w:r>
    </w:p>
    <w:p w14:paraId="5CC957B8" w14:textId="77777777" w:rsidR="00CD4904" w:rsidRPr="002641B8" w:rsidRDefault="00CD4904" w:rsidP="009A5EE9">
      <w:pPr>
        <w:jc w:val="both"/>
        <w:rPr>
          <w:rFonts w:ascii="Times New Roman" w:hAnsi="Times New Roman" w:cs="Times New Roman"/>
          <w:sz w:val="24"/>
          <w:szCs w:val="24"/>
        </w:rPr>
      </w:pPr>
    </w:p>
    <w:p w14:paraId="60BF09A2" w14:textId="49CE4AC8" w:rsidR="00C76A97" w:rsidRPr="002641B8" w:rsidRDefault="00C76A97" w:rsidP="009A5EE9">
      <w:pPr>
        <w:jc w:val="both"/>
        <w:rPr>
          <w:rFonts w:ascii="Times New Roman" w:hAnsi="Times New Roman" w:cs="Times New Roman"/>
          <w:sz w:val="24"/>
          <w:szCs w:val="24"/>
        </w:rPr>
      </w:pPr>
      <w:r w:rsidRPr="002641B8">
        <w:rPr>
          <w:rFonts w:ascii="Times New Roman" w:hAnsi="Times New Roman" w:cs="Times New Roman"/>
          <w:sz w:val="24"/>
          <w:szCs w:val="24"/>
        </w:rPr>
        <w:t>The git commit by default opens the vim editor to enter the commit message but we can configure it with the editor of our choice.</w:t>
      </w:r>
    </w:p>
    <w:p w14:paraId="41497CFF" w14:textId="26D64336" w:rsidR="00931671" w:rsidRPr="002641B8" w:rsidRDefault="00931671" w:rsidP="009A5EE9">
      <w:pPr>
        <w:jc w:val="both"/>
        <w:rPr>
          <w:rFonts w:ascii="Times New Roman" w:hAnsi="Times New Roman" w:cs="Times New Roman"/>
          <w:sz w:val="24"/>
          <w:szCs w:val="24"/>
        </w:rPr>
      </w:pPr>
      <w:r w:rsidRPr="002641B8">
        <w:rPr>
          <w:rFonts w:ascii="Times New Roman" w:hAnsi="Times New Roman" w:cs="Times New Roman"/>
          <w:sz w:val="24"/>
          <w:szCs w:val="24"/>
        </w:rPr>
        <w:t>We can do that by setting the config of our git.</w:t>
      </w:r>
    </w:p>
    <w:p w14:paraId="348E2C14" w14:textId="77777777" w:rsidR="00931671" w:rsidRPr="002641B8" w:rsidRDefault="00931671" w:rsidP="009A5EE9">
      <w:pPr>
        <w:jc w:val="both"/>
        <w:rPr>
          <w:rFonts w:ascii="Times New Roman" w:hAnsi="Times New Roman" w:cs="Times New Roman"/>
          <w:sz w:val="24"/>
          <w:szCs w:val="24"/>
        </w:rPr>
      </w:pPr>
    </w:p>
    <w:p w14:paraId="56F48C30" w14:textId="4CB22D2F" w:rsidR="00931671" w:rsidRPr="002641B8" w:rsidRDefault="00931671"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6A7C3392" wp14:editId="010AEC19">
            <wp:extent cx="4835236" cy="644182"/>
            <wp:effectExtent l="0" t="0" r="3810" b="3810"/>
            <wp:docPr id="110189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7127" name=""/>
                    <pic:cNvPicPr/>
                  </pic:nvPicPr>
                  <pic:blipFill>
                    <a:blip r:embed="rId20"/>
                    <a:stretch>
                      <a:fillRect/>
                    </a:stretch>
                  </pic:blipFill>
                  <pic:spPr>
                    <a:xfrm>
                      <a:off x="0" y="0"/>
                      <a:ext cx="4911171" cy="654299"/>
                    </a:xfrm>
                    <a:prstGeom prst="rect">
                      <a:avLst/>
                    </a:prstGeom>
                  </pic:spPr>
                </pic:pic>
              </a:graphicData>
            </a:graphic>
          </wp:inline>
        </w:drawing>
      </w:r>
    </w:p>
    <w:p w14:paraId="764B78F9" w14:textId="77777777" w:rsidR="00951585" w:rsidRPr="002641B8" w:rsidRDefault="00951585" w:rsidP="009A5EE9">
      <w:pPr>
        <w:jc w:val="both"/>
        <w:rPr>
          <w:rFonts w:ascii="Times New Roman" w:hAnsi="Times New Roman" w:cs="Times New Roman"/>
          <w:sz w:val="24"/>
          <w:szCs w:val="24"/>
        </w:rPr>
      </w:pPr>
    </w:p>
    <w:p w14:paraId="2A327291" w14:textId="2ACE310D" w:rsidR="00931671" w:rsidRPr="002641B8" w:rsidRDefault="004223E0" w:rsidP="009A5EE9">
      <w:pPr>
        <w:jc w:val="both"/>
        <w:rPr>
          <w:rFonts w:ascii="Times New Roman" w:hAnsi="Times New Roman" w:cs="Times New Roman"/>
          <w:sz w:val="24"/>
          <w:szCs w:val="24"/>
        </w:rPr>
      </w:pPr>
      <w:r w:rsidRPr="002641B8">
        <w:rPr>
          <w:rFonts w:ascii="Times New Roman" w:hAnsi="Times New Roman" w:cs="Times New Roman"/>
          <w:sz w:val="24"/>
          <w:szCs w:val="24"/>
        </w:rPr>
        <w:lastRenderedPageBreak/>
        <w:t xml:space="preserve">We may end up writing a long para of commit messages in the git we can also </w:t>
      </w:r>
      <w:proofErr w:type="spellStart"/>
      <w:r w:rsidRPr="002641B8">
        <w:rPr>
          <w:rFonts w:ascii="Times New Roman" w:hAnsi="Times New Roman" w:cs="Times New Roman"/>
          <w:sz w:val="24"/>
          <w:szCs w:val="24"/>
        </w:rPr>
        <w:t>tweek</w:t>
      </w:r>
      <w:proofErr w:type="spellEnd"/>
      <w:r w:rsidRPr="002641B8">
        <w:rPr>
          <w:rFonts w:ascii="Times New Roman" w:hAnsi="Times New Roman" w:cs="Times New Roman"/>
          <w:sz w:val="24"/>
          <w:szCs w:val="24"/>
        </w:rPr>
        <w:t xml:space="preserve"> only a single line of commit message</w:t>
      </w:r>
      <w:r w:rsidR="00F36A88" w:rsidRPr="002641B8">
        <w:rPr>
          <w:rFonts w:ascii="Times New Roman" w:hAnsi="Times New Roman" w:cs="Times New Roman"/>
          <w:sz w:val="24"/>
          <w:szCs w:val="24"/>
        </w:rPr>
        <w:t xml:space="preserve"> or to be hidden</w:t>
      </w:r>
      <w:r w:rsidRPr="002641B8">
        <w:rPr>
          <w:rFonts w:ascii="Times New Roman" w:hAnsi="Times New Roman" w:cs="Times New Roman"/>
          <w:sz w:val="24"/>
          <w:szCs w:val="24"/>
        </w:rPr>
        <w:t xml:space="preserve"> to be displayed but the actual commit message stays the same.</w:t>
      </w:r>
    </w:p>
    <w:p w14:paraId="34CA9EFC" w14:textId="2313D3F9" w:rsidR="00D019C9" w:rsidRPr="002641B8" w:rsidRDefault="00D019C9"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4AB7C8AE" wp14:editId="0ADB0250">
            <wp:extent cx="5943600" cy="461010"/>
            <wp:effectExtent l="0" t="0" r="0" b="0"/>
            <wp:docPr id="165563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4932" name=""/>
                    <pic:cNvPicPr/>
                  </pic:nvPicPr>
                  <pic:blipFill>
                    <a:blip r:embed="rId21"/>
                    <a:stretch>
                      <a:fillRect/>
                    </a:stretch>
                  </pic:blipFill>
                  <pic:spPr>
                    <a:xfrm>
                      <a:off x="0" y="0"/>
                      <a:ext cx="5943600" cy="461010"/>
                    </a:xfrm>
                    <a:prstGeom prst="rect">
                      <a:avLst/>
                    </a:prstGeom>
                  </pic:spPr>
                </pic:pic>
              </a:graphicData>
            </a:graphic>
          </wp:inline>
        </w:drawing>
      </w:r>
    </w:p>
    <w:p w14:paraId="68F8752A" w14:textId="77777777" w:rsidR="003C34F4" w:rsidRPr="002641B8" w:rsidRDefault="003C34F4" w:rsidP="009A5EE9">
      <w:pPr>
        <w:jc w:val="both"/>
        <w:rPr>
          <w:rFonts w:ascii="Times New Roman" w:hAnsi="Times New Roman" w:cs="Times New Roman"/>
          <w:sz w:val="24"/>
          <w:szCs w:val="24"/>
        </w:rPr>
      </w:pPr>
    </w:p>
    <w:p w14:paraId="705917D3" w14:textId="706005BE" w:rsidR="003C34F4" w:rsidRPr="002641B8" w:rsidRDefault="003C34F4" w:rsidP="009A5EE9">
      <w:pPr>
        <w:jc w:val="both"/>
        <w:rPr>
          <w:rFonts w:ascii="Times New Roman" w:hAnsi="Times New Roman" w:cs="Times New Roman"/>
          <w:sz w:val="24"/>
          <w:szCs w:val="24"/>
        </w:rPr>
      </w:pPr>
      <w:r w:rsidRPr="002641B8">
        <w:rPr>
          <w:rFonts w:ascii="Times New Roman" w:hAnsi="Times New Roman" w:cs="Times New Roman"/>
          <w:sz w:val="24"/>
          <w:szCs w:val="24"/>
        </w:rPr>
        <w:t>Stage is also known as the add in the git.</w:t>
      </w:r>
    </w:p>
    <w:p w14:paraId="0224DAF6" w14:textId="77777777" w:rsidR="00D337D7" w:rsidRPr="002641B8" w:rsidRDefault="00D337D7" w:rsidP="009A5EE9">
      <w:pPr>
        <w:jc w:val="both"/>
        <w:rPr>
          <w:rFonts w:ascii="Times New Roman" w:hAnsi="Times New Roman" w:cs="Times New Roman"/>
          <w:sz w:val="24"/>
          <w:szCs w:val="24"/>
        </w:rPr>
      </w:pPr>
    </w:p>
    <w:p w14:paraId="63C2BD06" w14:textId="07A53A05" w:rsidR="00D337D7" w:rsidRPr="002641B8" w:rsidRDefault="00D337D7"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Let us suppose you have changed the working directory and done some work and want to commit them then you go and add and commit them to your git then suddenly you reminded that you have forgotten to add a file or there was a typo in the commit message now Rather than doing a separate new commit you can redo the previous commit using the </w:t>
      </w:r>
      <w:r w:rsidRPr="002641B8">
        <w:rPr>
          <w:rFonts w:ascii="Times New Roman" w:hAnsi="Times New Roman" w:cs="Times New Roman"/>
          <w:b/>
          <w:bCs/>
          <w:i/>
          <w:iCs/>
          <w:sz w:val="28"/>
          <w:szCs w:val="28"/>
        </w:rPr>
        <w:t>--amend</w:t>
      </w:r>
      <w:r w:rsidRPr="002641B8">
        <w:rPr>
          <w:rFonts w:ascii="Times New Roman" w:hAnsi="Times New Roman" w:cs="Times New Roman"/>
          <w:sz w:val="24"/>
          <w:szCs w:val="24"/>
        </w:rPr>
        <w:t xml:space="preserve"> option.</w:t>
      </w:r>
    </w:p>
    <w:p w14:paraId="3211EEFA" w14:textId="6FF6E5B2" w:rsidR="00D337D7" w:rsidRPr="002641B8" w:rsidRDefault="00D30F69" w:rsidP="009A5EE9">
      <w:pPr>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6DD6C43D" wp14:editId="26A8EED7">
            <wp:extent cx="4758623" cy="2701637"/>
            <wp:effectExtent l="0" t="0" r="4445" b="3810"/>
            <wp:docPr id="15110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9602" name=""/>
                    <pic:cNvPicPr/>
                  </pic:nvPicPr>
                  <pic:blipFill>
                    <a:blip r:embed="rId22"/>
                    <a:stretch>
                      <a:fillRect/>
                    </a:stretch>
                  </pic:blipFill>
                  <pic:spPr>
                    <a:xfrm>
                      <a:off x="0" y="0"/>
                      <a:ext cx="4766119" cy="2705893"/>
                    </a:xfrm>
                    <a:prstGeom prst="rect">
                      <a:avLst/>
                    </a:prstGeom>
                  </pic:spPr>
                </pic:pic>
              </a:graphicData>
            </a:graphic>
          </wp:inline>
        </w:drawing>
      </w:r>
    </w:p>
    <w:p w14:paraId="07B77861" w14:textId="77777777" w:rsidR="00D30F69" w:rsidRPr="002641B8" w:rsidRDefault="00D30F69" w:rsidP="009A5EE9">
      <w:pPr>
        <w:jc w:val="both"/>
        <w:rPr>
          <w:rFonts w:ascii="Times New Roman" w:hAnsi="Times New Roman" w:cs="Times New Roman"/>
          <w:sz w:val="24"/>
          <w:szCs w:val="24"/>
        </w:rPr>
      </w:pPr>
    </w:p>
    <w:p w14:paraId="0B970B44" w14:textId="7C7E8364" w:rsidR="00D30F69" w:rsidRPr="002641B8" w:rsidRDefault="00D30F69"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We can also tell the git which files and directories to ignore in a given repository </w:t>
      </w:r>
      <w:proofErr w:type="gramStart"/>
      <w:r w:rsidRPr="002641B8">
        <w:rPr>
          <w:rFonts w:ascii="Times New Roman" w:hAnsi="Times New Roman" w:cs="Times New Roman"/>
          <w:sz w:val="24"/>
          <w:szCs w:val="24"/>
        </w:rPr>
        <w:t>using .</w:t>
      </w:r>
      <w:proofErr w:type="spellStart"/>
      <w:r w:rsidRPr="002641B8">
        <w:rPr>
          <w:rFonts w:ascii="Times New Roman" w:hAnsi="Times New Roman" w:cs="Times New Roman"/>
          <w:sz w:val="24"/>
          <w:szCs w:val="24"/>
        </w:rPr>
        <w:t>gitignore</w:t>
      </w:r>
      <w:proofErr w:type="spellEnd"/>
      <w:proofErr w:type="gramEnd"/>
      <w:r w:rsidRPr="002641B8">
        <w:rPr>
          <w:rFonts w:ascii="Times New Roman" w:hAnsi="Times New Roman" w:cs="Times New Roman"/>
          <w:sz w:val="24"/>
          <w:szCs w:val="24"/>
        </w:rPr>
        <w:t xml:space="preserve"> file.</w:t>
      </w:r>
      <w:r w:rsidR="00AC1674" w:rsidRPr="002641B8">
        <w:rPr>
          <w:rFonts w:ascii="Times New Roman" w:hAnsi="Times New Roman" w:cs="Times New Roman"/>
          <w:sz w:val="24"/>
          <w:szCs w:val="24"/>
        </w:rPr>
        <w:t xml:space="preserve"> This is useful for files you know you NEVER want to commit like Secrets, API keys,</w:t>
      </w:r>
    </w:p>
    <w:p w14:paraId="7B306339" w14:textId="53335E19" w:rsidR="00AC1674" w:rsidRPr="002641B8" w:rsidRDefault="00AC1674" w:rsidP="009A5EE9">
      <w:pPr>
        <w:jc w:val="both"/>
        <w:rPr>
          <w:rFonts w:ascii="Times New Roman" w:hAnsi="Times New Roman" w:cs="Times New Roman"/>
          <w:sz w:val="24"/>
          <w:szCs w:val="24"/>
        </w:rPr>
      </w:pPr>
      <w:r w:rsidRPr="002641B8">
        <w:rPr>
          <w:rFonts w:ascii="Times New Roman" w:hAnsi="Times New Roman" w:cs="Times New Roman"/>
          <w:sz w:val="24"/>
          <w:szCs w:val="24"/>
        </w:rPr>
        <w:t>Credentials, operating system files, log files, dependencies and packages.</w:t>
      </w:r>
    </w:p>
    <w:p w14:paraId="0046D3FB" w14:textId="77777777" w:rsidR="006F27C1" w:rsidRPr="002641B8" w:rsidRDefault="006F27C1" w:rsidP="009A5EE9">
      <w:pPr>
        <w:jc w:val="both"/>
        <w:rPr>
          <w:rFonts w:ascii="Times New Roman" w:hAnsi="Times New Roman" w:cs="Times New Roman"/>
          <w:sz w:val="24"/>
          <w:szCs w:val="24"/>
        </w:rPr>
      </w:pPr>
    </w:p>
    <w:p w14:paraId="61654EF0" w14:textId="0AF70C27" w:rsidR="006F27C1" w:rsidRPr="002641B8" w:rsidRDefault="006F27C1" w:rsidP="009A5EE9">
      <w:pPr>
        <w:jc w:val="both"/>
        <w:rPr>
          <w:rFonts w:ascii="Times New Roman" w:hAnsi="Times New Roman" w:cs="Times New Roman"/>
          <w:sz w:val="24"/>
          <w:szCs w:val="24"/>
        </w:rPr>
      </w:pPr>
      <w:r w:rsidRPr="002641B8">
        <w:rPr>
          <w:rFonts w:ascii="Times New Roman" w:hAnsi="Times New Roman" w:cs="Times New Roman"/>
          <w:sz w:val="24"/>
          <w:szCs w:val="24"/>
        </w:rPr>
        <w:t xml:space="preserve">Every time we make a commit in the git we get generated with the weird looking hash </w:t>
      </w:r>
      <w:r w:rsidR="003B7E12" w:rsidRPr="002641B8">
        <w:rPr>
          <w:rFonts w:ascii="Times New Roman" w:hAnsi="Times New Roman" w:cs="Times New Roman"/>
          <w:sz w:val="24"/>
          <w:szCs w:val="24"/>
        </w:rPr>
        <w:t>with parent and a message. The algorithm used is SHA1 for hash generation and there must be a parent commit for each commit.</w:t>
      </w:r>
    </w:p>
    <w:p w14:paraId="26FE4937" w14:textId="46965466" w:rsidR="005172F2" w:rsidRPr="002641B8" w:rsidRDefault="008254CC"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000000" w:themeColor="text1"/>
          <w:sz w:val="24"/>
          <w:szCs w:val="24"/>
        </w:rPr>
        <w:t>---------------------------------------------------------------------------------------------------------------------</w:t>
      </w:r>
    </w:p>
    <w:p w14:paraId="6003418B" w14:textId="19ED468D" w:rsidR="005172F2" w:rsidRPr="002641B8" w:rsidRDefault="005172F2" w:rsidP="009A5EE9">
      <w:pPr>
        <w:jc w:val="both"/>
        <w:rPr>
          <w:rFonts w:ascii="Times New Roman" w:hAnsi="Times New Roman" w:cs="Times New Roman"/>
          <w:b/>
          <w:bCs/>
          <w:i/>
          <w:iCs/>
          <w:sz w:val="32"/>
          <w:szCs w:val="32"/>
        </w:rPr>
      </w:pPr>
      <w:r w:rsidRPr="002641B8">
        <w:rPr>
          <w:rFonts w:ascii="Times New Roman" w:hAnsi="Times New Roman" w:cs="Times New Roman"/>
          <w:b/>
          <w:bCs/>
          <w:i/>
          <w:iCs/>
          <w:sz w:val="32"/>
          <w:szCs w:val="32"/>
        </w:rPr>
        <w:t>Branches in Git</w:t>
      </w:r>
    </w:p>
    <w:p w14:paraId="3DF4DDEC" w14:textId="420EC9AE" w:rsidR="005172F2" w:rsidRPr="002641B8" w:rsidRDefault="005172F2" w:rsidP="009A5EE9">
      <w:pPr>
        <w:jc w:val="both"/>
        <w:rPr>
          <w:rFonts w:ascii="Times New Roman" w:hAnsi="Times New Roman" w:cs="Times New Roman"/>
          <w:sz w:val="24"/>
          <w:szCs w:val="24"/>
        </w:rPr>
      </w:pPr>
      <w:r w:rsidRPr="002641B8">
        <w:rPr>
          <w:rFonts w:ascii="Times New Roman" w:hAnsi="Times New Roman" w:cs="Times New Roman"/>
          <w:sz w:val="24"/>
          <w:szCs w:val="24"/>
        </w:rPr>
        <w:t>Branches in the git are also referred as two different timelines in the git repo/ project.</w:t>
      </w:r>
      <w:r w:rsidR="001D1806" w:rsidRPr="002641B8">
        <w:rPr>
          <w:rFonts w:ascii="Times New Roman" w:hAnsi="Times New Roman" w:cs="Times New Roman"/>
          <w:sz w:val="24"/>
          <w:szCs w:val="24"/>
        </w:rPr>
        <w:t xml:space="preserve"> They enable us to work on the two separate contexts where we can try new things or even work on multiple things and features</w:t>
      </w:r>
      <w:r w:rsidR="00105EE2" w:rsidRPr="002641B8">
        <w:rPr>
          <w:rFonts w:ascii="Times New Roman" w:hAnsi="Times New Roman" w:cs="Times New Roman"/>
          <w:sz w:val="24"/>
          <w:szCs w:val="24"/>
        </w:rPr>
        <w:t xml:space="preserve"> in parallel.</w:t>
      </w:r>
    </w:p>
    <w:p w14:paraId="67579BC6" w14:textId="77777777" w:rsidR="00333F24" w:rsidRPr="002641B8" w:rsidRDefault="00333F24" w:rsidP="009A5EE9">
      <w:pPr>
        <w:jc w:val="both"/>
        <w:rPr>
          <w:rFonts w:ascii="Times New Roman" w:hAnsi="Times New Roman" w:cs="Times New Roman"/>
          <w:sz w:val="24"/>
          <w:szCs w:val="24"/>
        </w:rPr>
      </w:pPr>
    </w:p>
    <w:p w14:paraId="432D11BA" w14:textId="751F1629" w:rsidR="00333F24" w:rsidRPr="002641B8" w:rsidRDefault="00333F24" w:rsidP="009A5EE9">
      <w:pPr>
        <w:jc w:val="both"/>
        <w:rPr>
          <w:rFonts w:ascii="Times New Roman" w:hAnsi="Times New Roman" w:cs="Times New Roman"/>
          <w:color w:val="FF0000"/>
          <w:sz w:val="24"/>
          <w:szCs w:val="24"/>
        </w:rPr>
      </w:pPr>
      <w:r w:rsidRPr="002641B8">
        <w:rPr>
          <w:rFonts w:ascii="Times New Roman" w:hAnsi="Times New Roman" w:cs="Times New Roman"/>
          <w:color w:val="FF0000"/>
          <w:sz w:val="24"/>
          <w:szCs w:val="24"/>
        </w:rPr>
        <w:t xml:space="preserve">**Disclaimer: The changes I do in one of the </w:t>
      </w:r>
      <w:proofErr w:type="gramStart"/>
      <w:r w:rsidRPr="002641B8">
        <w:rPr>
          <w:rFonts w:ascii="Times New Roman" w:hAnsi="Times New Roman" w:cs="Times New Roman"/>
          <w:color w:val="FF0000"/>
          <w:sz w:val="24"/>
          <w:szCs w:val="24"/>
        </w:rPr>
        <w:t>branch</w:t>
      </w:r>
      <w:proofErr w:type="gramEnd"/>
      <w:r w:rsidRPr="002641B8">
        <w:rPr>
          <w:rFonts w:ascii="Times New Roman" w:hAnsi="Times New Roman" w:cs="Times New Roman"/>
          <w:color w:val="FF0000"/>
          <w:sz w:val="24"/>
          <w:szCs w:val="24"/>
        </w:rPr>
        <w:t xml:space="preserve"> does not affect another branch.</w:t>
      </w:r>
    </w:p>
    <w:p w14:paraId="68225B51" w14:textId="43CF9989" w:rsidR="00525D1D" w:rsidRPr="002641B8" w:rsidRDefault="00865F99" w:rsidP="009A5EE9">
      <w:pPr>
        <w:jc w:val="both"/>
        <w:rPr>
          <w:rFonts w:ascii="Times New Roman" w:hAnsi="Times New Roman" w:cs="Times New Roman"/>
          <w:sz w:val="24"/>
          <w:szCs w:val="24"/>
        </w:rPr>
      </w:pPr>
      <w:r w:rsidRPr="002641B8">
        <w:rPr>
          <w:rFonts w:ascii="Times New Roman" w:hAnsi="Times New Roman" w:cs="Times New Roman"/>
          <w:sz w:val="24"/>
          <w:szCs w:val="24"/>
        </w:rPr>
        <w:t>Branches are independent and they have separate contexts and we can merge them in order to club the ideas or features.</w:t>
      </w:r>
      <w:r w:rsidR="00F45A6A" w:rsidRPr="002641B8">
        <w:rPr>
          <w:rFonts w:ascii="Times New Roman" w:hAnsi="Times New Roman" w:cs="Times New Roman"/>
          <w:sz w:val="24"/>
          <w:szCs w:val="24"/>
        </w:rPr>
        <w:t xml:space="preserve"> The default branch in the git is master branch.</w:t>
      </w:r>
    </w:p>
    <w:p w14:paraId="1359A1D6" w14:textId="77777777" w:rsidR="00681979" w:rsidRPr="002641B8" w:rsidRDefault="00681979" w:rsidP="009A5EE9">
      <w:pPr>
        <w:jc w:val="both"/>
        <w:rPr>
          <w:rFonts w:ascii="Times New Roman" w:hAnsi="Times New Roman" w:cs="Times New Roman"/>
          <w:sz w:val="24"/>
          <w:szCs w:val="24"/>
        </w:rPr>
      </w:pPr>
    </w:p>
    <w:p w14:paraId="1E5CD2CA" w14:textId="04A276C6" w:rsidR="00681979" w:rsidRPr="002641B8" w:rsidRDefault="00681979" w:rsidP="009A5EE9">
      <w:pPr>
        <w:jc w:val="both"/>
        <w:rPr>
          <w:rFonts w:ascii="Times New Roman" w:hAnsi="Times New Roman" w:cs="Times New Roman"/>
          <w:i/>
          <w:iCs/>
          <w:color w:val="1F4E79" w:themeColor="accent1" w:themeShade="80"/>
          <w:sz w:val="24"/>
          <w:szCs w:val="24"/>
        </w:rPr>
      </w:pPr>
      <w:r w:rsidRPr="002641B8">
        <w:rPr>
          <w:rFonts w:ascii="Times New Roman" w:hAnsi="Times New Roman" w:cs="Times New Roman"/>
          <w:i/>
          <w:iCs/>
          <w:color w:val="1F4E79" w:themeColor="accent1" w:themeShade="80"/>
          <w:sz w:val="24"/>
          <w:szCs w:val="24"/>
        </w:rPr>
        <w:lastRenderedPageBreak/>
        <w:t xml:space="preserve">***HISTORY: In 2020 the </w:t>
      </w:r>
      <w:proofErr w:type="spellStart"/>
      <w:r w:rsidRPr="002641B8">
        <w:rPr>
          <w:rFonts w:ascii="Times New Roman" w:hAnsi="Times New Roman" w:cs="Times New Roman"/>
          <w:i/>
          <w:iCs/>
          <w:color w:val="1F4E79" w:themeColor="accent1" w:themeShade="80"/>
          <w:sz w:val="24"/>
          <w:szCs w:val="24"/>
        </w:rPr>
        <w:t>github</w:t>
      </w:r>
      <w:proofErr w:type="spellEnd"/>
      <w:r w:rsidRPr="002641B8">
        <w:rPr>
          <w:rFonts w:ascii="Times New Roman" w:hAnsi="Times New Roman" w:cs="Times New Roman"/>
          <w:i/>
          <w:iCs/>
          <w:color w:val="1F4E79" w:themeColor="accent1" w:themeShade="80"/>
          <w:sz w:val="24"/>
          <w:szCs w:val="24"/>
        </w:rPr>
        <w:t xml:space="preserve"> changed the default working branch from master to main but the git kept the master as only the default branch.</w:t>
      </w:r>
    </w:p>
    <w:p w14:paraId="76088611" w14:textId="1DD4B964" w:rsidR="007935CD" w:rsidRPr="002641B8" w:rsidRDefault="008254CC"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000000" w:themeColor="text1"/>
          <w:sz w:val="24"/>
          <w:szCs w:val="24"/>
        </w:rPr>
        <w:t>---------------------------------------------------------------------------------------------------------------------</w:t>
      </w:r>
    </w:p>
    <w:p w14:paraId="1083BA47" w14:textId="32841BF8" w:rsidR="00752500" w:rsidRPr="002641B8" w:rsidRDefault="00752500" w:rsidP="009A5EE9">
      <w:pPr>
        <w:jc w:val="both"/>
        <w:rPr>
          <w:rFonts w:ascii="Times New Roman" w:hAnsi="Times New Roman" w:cs="Times New Roman"/>
          <w:color w:val="000000" w:themeColor="text1"/>
          <w:sz w:val="32"/>
          <w:szCs w:val="32"/>
        </w:rPr>
      </w:pPr>
      <w:r w:rsidRPr="002641B8">
        <w:rPr>
          <w:rFonts w:ascii="Times New Roman" w:hAnsi="Times New Roman" w:cs="Times New Roman"/>
          <w:color w:val="000000" w:themeColor="text1"/>
          <w:sz w:val="32"/>
          <w:szCs w:val="32"/>
        </w:rPr>
        <w:t xml:space="preserve">HEAD </w:t>
      </w:r>
      <w:r w:rsidRPr="002641B8">
        <w:rPr>
          <w:rFonts w:ascii="Times New Roman" w:hAnsi="Times New Roman" w:cs="Times New Roman"/>
          <w:color w:val="000000" w:themeColor="text1"/>
          <w:sz w:val="32"/>
          <w:szCs w:val="32"/>
        </w:rPr>
        <w:sym w:font="Wingdings" w:char="F0E0"/>
      </w:r>
      <w:r w:rsidRPr="002641B8">
        <w:rPr>
          <w:rFonts w:ascii="Times New Roman" w:hAnsi="Times New Roman" w:cs="Times New Roman"/>
          <w:color w:val="000000" w:themeColor="text1"/>
          <w:sz w:val="32"/>
          <w:szCs w:val="32"/>
        </w:rPr>
        <w:t>master</w:t>
      </w:r>
    </w:p>
    <w:p w14:paraId="6B26AC1D" w14:textId="77777777" w:rsidR="00BA7CEF" w:rsidRPr="002641B8" w:rsidRDefault="00BA7CEF" w:rsidP="009A5EE9">
      <w:pPr>
        <w:jc w:val="both"/>
        <w:rPr>
          <w:rFonts w:ascii="Times New Roman" w:hAnsi="Times New Roman" w:cs="Times New Roman"/>
          <w:color w:val="000000" w:themeColor="text1"/>
          <w:sz w:val="32"/>
          <w:szCs w:val="32"/>
        </w:rPr>
      </w:pPr>
    </w:p>
    <w:p w14:paraId="0D5DCBA3" w14:textId="32DBCAFD" w:rsidR="00A46C24" w:rsidRPr="002641B8" w:rsidRDefault="00A46C24"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000000" w:themeColor="text1"/>
          <w:sz w:val="24"/>
          <w:szCs w:val="24"/>
        </w:rPr>
        <w:t>In git the term HEAD refers to a pointer of the current location in your repository. It points to a particular branch reference.</w:t>
      </w:r>
      <w:r w:rsidR="00B90B62" w:rsidRPr="002641B8">
        <w:rPr>
          <w:rFonts w:ascii="Times New Roman" w:hAnsi="Times New Roman" w:cs="Times New Roman"/>
          <w:color w:val="000000" w:themeColor="text1"/>
          <w:sz w:val="24"/>
          <w:szCs w:val="24"/>
        </w:rPr>
        <w:t xml:space="preserve"> In </w:t>
      </w:r>
      <w:proofErr w:type="gramStart"/>
      <w:r w:rsidR="00B90B62" w:rsidRPr="002641B8">
        <w:rPr>
          <w:rFonts w:ascii="Times New Roman" w:hAnsi="Times New Roman" w:cs="Times New Roman"/>
          <w:color w:val="000000" w:themeColor="text1"/>
          <w:sz w:val="24"/>
          <w:szCs w:val="24"/>
        </w:rPr>
        <w:t>general</w:t>
      </w:r>
      <w:proofErr w:type="gramEnd"/>
      <w:r w:rsidR="00B90B62" w:rsidRPr="002641B8">
        <w:rPr>
          <w:rFonts w:ascii="Times New Roman" w:hAnsi="Times New Roman" w:cs="Times New Roman"/>
          <w:color w:val="000000" w:themeColor="text1"/>
          <w:sz w:val="24"/>
          <w:szCs w:val="24"/>
        </w:rPr>
        <w:t xml:space="preserve"> the HEAD points to the latest commit </w:t>
      </w:r>
      <w:r w:rsidR="00E42FDB" w:rsidRPr="002641B8">
        <w:rPr>
          <w:rFonts w:ascii="Times New Roman" w:hAnsi="Times New Roman" w:cs="Times New Roman"/>
          <w:color w:val="000000" w:themeColor="text1"/>
          <w:sz w:val="24"/>
          <w:szCs w:val="24"/>
        </w:rPr>
        <w:t xml:space="preserve">in any branch </w:t>
      </w:r>
      <w:r w:rsidR="00CF1535" w:rsidRPr="002641B8">
        <w:rPr>
          <w:rFonts w:ascii="Times New Roman" w:hAnsi="Times New Roman" w:cs="Times New Roman"/>
          <w:color w:val="000000" w:themeColor="text1"/>
          <w:sz w:val="24"/>
          <w:szCs w:val="24"/>
        </w:rPr>
        <w:t xml:space="preserve">if we merge a branch to another branch the last commit in the branch will be head </w:t>
      </w:r>
      <w:r w:rsidR="00D31E01" w:rsidRPr="002641B8">
        <w:rPr>
          <w:rFonts w:ascii="Times New Roman" w:hAnsi="Times New Roman" w:cs="Times New Roman"/>
          <w:color w:val="000000" w:themeColor="text1"/>
          <w:sz w:val="24"/>
          <w:szCs w:val="24"/>
        </w:rPr>
        <w:t>those are also known as tips (edges /latest commits are also referred as HEAD’s)</w:t>
      </w:r>
      <w:r w:rsidR="00BA7CEF" w:rsidRPr="002641B8">
        <w:rPr>
          <w:rFonts w:ascii="Times New Roman" w:hAnsi="Times New Roman" w:cs="Times New Roman"/>
          <w:color w:val="000000" w:themeColor="text1"/>
          <w:sz w:val="24"/>
          <w:szCs w:val="24"/>
        </w:rPr>
        <w:t xml:space="preserve"> </w:t>
      </w:r>
      <w:r w:rsidR="00B90B62" w:rsidRPr="002641B8">
        <w:rPr>
          <w:rFonts w:ascii="Times New Roman" w:hAnsi="Times New Roman" w:cs="Times New Roman"/>
          <w:color w:val="000000" w:themeColor="text1"/>
          <w:sz w:val="24"/>
          <w:szCs w:val="24"/>
        </w:rPr>
        <w:t>and we navigate or move using that HEAD.</w:t>
      </w:r>
    </w:p>
    <w:p w14:paraId="01E60756" w14:textId="77777777" w:rsidR="0052356B" w:rsidRPr="002641B8" w:rsidRDefault="0052356B" w:rsidP="009A5EE9">
      <w:pPr>
        <w:jc w:val="both"/>
        <w:rPr>
          <w:rFonts w:ascii="Times New Roman" w:hAnsi="Times New Roman" w:cs="Times New Roman"/>
          <w:color w:val="000000" w:themeColor="text1"/>
          <w:sz w:val="24"/>
          <w:szCs w:val="24"/>
        </w:rPr>
      </w:pPr>
    </w:p>
    <w:p w14:paraId="478FF7C3" w14:textId="3630BA65" w:rsidR="0052356B" w:rsidRPr="002641B8" w:rsidRDefault="0052356B"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000000" w:themeColor="text1"/>
          <w:sz w:val="24"/>
          <w:szCs w:val="24"/>
        </w:rPr>
        <w:t xml:space="preserve">We use </w:t>
      </w:r>
      <w:r w:rsidRPr="002641B8">
        <w:rPr>
          <w:rFonts w:ascii="Times New Roman" w:hAnsi="Times New Roman" w:cs="Times New Roman"/>
          <w:color w:val="C45911" w:themeColor="accent2" w:themeShade="BF"/>
          <w:sz w:val="24"/>
          <w:szCs w:val="24"/>
        </w:rPr>
        <w:t xml:space="preserve">git branch -a </w:t>
      </w:r>
      <w:r w:rsidRPr="002641B8">
        <w:rPr>
          <w:rFonts w:ascii="Times New Roman" w:hAnsi="Times New Roman" w:cs="Times New Roman"/>
          <w:color w:val="000000" w:themeColor="text1"/>
          <w:sz w:val="24"/>
          <w:szCs w:val="24"/>
        </w:rPr>
        <w:t xml:space="preserve">to list all the branches in the </w:t>
      </w:r>
      <w:proofErr w:type="spellStart"/>
      <w:r w:rsidRPr="002641B8">
        <w:rPr>
          <w:rFonts w:ascii="Times New Roman" w:hAnsi="Times New Roman" w:cs="Times New Roman"/>
          <w:color w:val="000000" w:themeColor="text1"/>
          <w:sz w:val="24"/>
          <w:szCs w:val="24"/>
        </w:rPr>
        <w:t>git</w:t>
      </w:r>
      <w:proofErr w:type="spellEnd"/>
      <w:r w:rsidRPr="002641B8">
        <w:rPr>
          <w:rFonts w:ascii="Times New Roman" w:hAnsi="Times New Roman" w:cs="Times New Roman"/>
          <w:color w:val="000000" w:themeColor="text1"/>
          <w:sz w:val="24"/>
          <w:szCs w:val="24"/>
        </w:rPr>
        <w:t xml:space="preserve"> repo.</w:t>
      </w:r>
    </w:p>
    <w:p w14:paraId="6F14D006" w14:textId="66716D21" w:rsidR="002076BD" w:rsidRPr="002641B8" w:rsidRDefault="002076BD" w:rsidP="009A5EE9">
      <w:pPr>
        <w:jc w:val="both"/>
        <w:rPr>
          <w:rFonts w:ascii="Times New Roman" w:hAnsi="Times New Roman" w:cs="Times New Roman"/>
          <w:color w:val="000000" w:themeColor="text1"/>
          <w:sz w:val="24"/>
          <w:szCs w:val="24"/>
        </w:rPr>
      </w:pPr>
      <w:r w:rsidRPr="002641B8">
        <w:rPr>
          <w:rFonts w:ascii="Times New Roman" w:hAnsi="Times New Roman" w:cs="Times New Roman"/>
          <w:noProof/>
          <w:color w:val="000000" w:themeColor="text1"/>
          <w:sz w:val="24"/>
          <w:szCs w:val="24"/>
        </w:rPr>
        <w:drawing>
          <wp:inline distT="0" distB="0" distL="0" distR="0" wp14:anchorId="2874705E" wp14:editId="160796C6">
            <wp:extent cx="4740051" cy="457240"/>
            <wp:effectExtent l="0" t="0" r="3810" b="0"/>
            <wp:docPr id="9248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3410" name=""/>
                    <pic:cNvPicPr/>
                  </pic:nvPicPr>
                  <pic:blipFill>
                    <a:blip r:embed="rId23"/>
                    <a:stretch>
                      <a:fillRect/>
                    </a:stretch>
                  </pic:blipFill>
                  <pic:spPr>
                    <a:xfrm>
                      <a:off x="0" y="0"/>
                      <a:ext cx="4740051" cy="457240"/>
                    </a:xfrm>
                    <a:prstGeom prst="rect">
                      <a:avLst/>
                    </a:prstGeom>
                  </pic:spPr>
                </pic:pic>
              </a:graphicData>
            </a:graphic>
          </wp:inline>
        </w:drawing>
      </w:r>
    </w:p>
    <w:p w14:paraId="0D7D9B60" w14:textId="77777777" w:rsidR="00FE3D8D" w:rsidRPr="002641B8" w:rsidRDefault="00FE3D8D" w:rsidP="009A5EE9">
      <w:pPr>
        <w:jc w:val="both"/>
        <w:rPr>
          <w:rFonts w:ascii="Times New Roman" w:hAnsi="Times New Roman" w:cs="Times New Roman"/>
          <w:color w:val="000000" w:themeColor="text1"/>
          <w:sz w:val="24"/>
          <w:szCs w:val="24"/>
        </w:rPr>
      </w:pPr>
    </w:p>
    <w:p w14:paraId="7228F505" w14:textId="7460A68A" w:rsidR="00FE3D8D" w:rsidRPr="002641B8" w:rsidRDefault="00FE3D8D" w:rsidP="009A5EE9">
      <w:pPr>
        <w:jc w:val="both"/>
        <w:rPr>
          <w:rFonts w:ascii="Times New Roman" w:hAnsi="Times New Roman" w:cs="Times New Roman"/>
          <w:color w:val="000000" w:themeColor="text1"/>
          <w:sz w:val="24"/>
          <w:szCs w:val="24"/>
        </w:rPr>
      </w:pPr>
      <w:r w:rsidRPr="002641B8">
        <w:rPr>
          <w:rFonts w:ascii="Times New Roman" w:hAnsi="Times New Roman" w:cs="Times New Roman"/>
          <w:color w:val="C45911" w:themeColor="accent2" w:themeShade="BF"/>
          <w:sz w:val="24"/>
          <w:szCs w:val="24"/>
        </w:rPr>
        <w:t xml:space="preserve">git branch &lt;branch-name&gt; </w:t>
      </w:r>
      <w:r w:rsidRPr="002641B8">
        <w:rPr>
          <w:rFonts w:ascii="Times New Roman" w:hAnsi="Times New Roman" w:cs="Times New Roman"/>
          <w:color w:val="000000" w:themeColor="text1"/>
          <w:sz w:val="24"/>
          <w:szCs w:val="24"/>
        </w:rPr>
        <w:t xml:space="preserve">with no spaces in the branch-name creates a branch in the </w:t>
      </w:r>
      <w:proofErr w:type="spellStart"/>
      <w:r w:rsidRPr="002641B8">
        <w:rPr>
          <w:rFonts w:ascii="Times New Roman" w:hAnsi="Times New Roman" w:cs="Times New Roman"/>
          <w:color w:val="000000" w:themeColor="text1"/>
          <w:sz w:val="24"/>
          <w:szCs w:val="24"/>
        </w:rPr>
        <w:t>git</w:t>
      </w:r>
      <w:proofErr w:type="spellEnd"/>
      <w:r w:rsidRPr="002641B8">
        <w:rPr>
          <w:rFonts w:ascii="Times New Roman" w:hAnsi="Times New Roman" w:cs="Times New Roman"/>
          <w:color w:val="000000" w:themeColor="text1"/>
          <w:sz w:val="24"/>
          <w:szCs w:val="24"/>
        </w:rPr>
        <w:t xml:space="preserve"> repo.</w:t>
      </w:r>
    </w:p>
    <w:p w14:paraId="3FEFC998" w14:textId="41E6ED3C" w:rsidR="009969EB" w:rsidRPr="002641B8" w:rsidRDefault="009969EB" w:rsidP="009A5EE9">
      <w:pPr>
        <w:jc w:val="both"/>
        <w:rPr>
          <w:rFonts w:ascii="Times New Roman" w:hAnsi="Times New Roman" w:cs="Times New Roman"/>
          <w:color w:val="000000" w:themeColor="text1"/>
          <w:sz w:val="24"/>
          <w:szCs w:val="24"/>
        </w:rPr>
      </w:pPr>
      <w:r w:rsidRPr="002641B8">
        <w:rPr>
          <w:rFonts w:ascii="Times New Roman" w:hAnsi="Times New Roman" w:cs="Times New Roman"/>
          <w:noProof/>
          <w:color w:val="000000" w:themeColor="text1"/>
          <w:sz w:val="24"/>
          <w:szCs w:val="24"/>
        </w:rPr>
        <w:drawing>
          <wp:inline distT="0" distB="0" distL="0" distR="0" wp14:anchorId="5327E35F" wp14:editId="2E6C7076">
            <wp:extent cx="5943600" cy="1158240"/>
            <wp:effectExtent l="0" t="0" r="0" b="3810"/>
            <wp:docPr id="125332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23001" name=""/>
                    <pic:cNvPicPr/>
                  </pic:nvPicPr>
                  <pic:blipFill>
                    <a:blip r:embed="rId24"/>
                    <a:stretch>
                      <a:fillRect/>
                    </a:stretch>
                  </pic:blipFill>
                  <pic:spPr>
                    <a:xfrm>
                      <a:off x="0" y="0"/>
                      <a:ext cx="5943600" cy="1158240"/>
                    </a:xfrm>
                    <a:prstGeom prst="rect">
                      <a:avLst/>
                    </a:prstGeom>
                  </pic:spPr>
                </pic:pic>
              </a:graphicData>
            </a:graphic>
          </wp:inline>
        </w:drawing>
      </w:r>
    </w:p>
    <w:p w14:paraId="2F85607D" w14:textId="77777777" w:rsidR="00082844" w:rsidRPr="002641B8" w:rsidRDefault="00082844" w:rsidP="009A5EE9">
      <w:pPr>
        <w:jc w:val="both"/>
        <w:rPr>
          <w:rFonts w:ascii="Times New Roman" w:hAnsi="Times New Roman" w:cs="Times New Roman"/>
          <w:color w:val="000000" w:themeColor="text1"/>
          <w:sz w:val="24"/>
          <w:szCs w:val="24"/>
        </w:rPr>
      </w:pPr>
    </w:p>
    <w:p w14:paraId="4CD0E363" w14:textId="2E4991DF" w:rsidR="00074F91" w:rsidRPr="002641B8" w:rsidRDefault="00082844" w:rsidP="009A5EE9">
      <w:pPr>
        <w:pBdr>
          <w:bottom w:val="single" w:sz="6" w:space="1" w:color="auto"/>
        </w:pBdr>
        <w:jc w:val="both"/>
        <w:rPr>
          <w:rFonts w:ascii="Times New Roman" w:hAnsi="Times New Roman" w:cs="Times New Roman"/>
          <w:noProof/>
        </w:rPr>
      </w:pPr>
      <w:r w:rsidRPr="002641B8">
        <w:rPr>
          <w:rFonts w:ascii="Times New Roman" w:hAnsi="Times New Roman" w:cs="Times New Roman"/>
          <w:color w:val="C45911" w:themeColor="accent2" w:themeShade="BF"/>
          <w:sz w:val="24"/>
          <w:szCs w:val="24"/>
        </w:rPr>
        <w:lastRenderedPageBreak/>
        <w:t xml:space="preserve">git switch &lt;branch-name&gt; </w:t>
      </w:r>
      <w:r w:rsidRPr="002641B8">
        <w:rPr>
          <w:rFonts w:ascii="Times New Roman" w:hAnsi="Times New Roman" w:cs="Times New Roman"/>
          <w:color w:val="000000" w:themeColor="text1"/>
          <w:sz w:val="24"/>
          <w:szCs w:val="24"/>
        </w:rPr>
        <w:t>is used to switch to a branch with branch-name in the git repo.</w:t>
      </w:r>
      <w:r w:rsidR="00B16204" w:rsidRPr="002641B8">
        <w:rPr>
          <w:rFonts w:ascii="Times New Roman" w:hAnsi="Times New Roman" w:cs="Times New Roman"/>
          <w:noProof/>
        </w:rPr>
        <w:t xml:space="preserve"> </w:t>
      </w:r>
      <w:r w:rsidR="00B16204" w:rsidRPr="002641B8">
        <w:rPr>
          <w:rFonts w:ascii="Times New Roman" w:hAnsi="Times New Roman" w:cs="Times New Roman"/>
          <w:noProof/>
          <w:color w:val="000000" w:themeColor="text1"/>
          <w:sz w:val="24"/>
          <w:szCs w:val="24"/>
        </w:rPr>
        <w:drawing>
          <wp:inline distT="0" distB="0" distL="0" distR="0" wp14:anchorId="1CC77F12" wp14:editId="18047D6C">
            <wp:extent cx="5037506" cy="3983182"/>
            <wp:effectExtent l="0" t="0" r="0" b="0"/>
            <wp:docPr id="64038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9482" name=""/>
                    <pic:cNvPicPr/>
                  </pic:nvPicPr>
                  <pic:blipFill>
                    <a:blip r:embed="rId25"/>
                    <a:stretch>
                      <a:fillRect/>
                    </a:stretch>
                  </pic:blipFill>
                  <pic:spPr>
                    <a:xfrm>
                      <a:off x="0" y="0"/>
                      <a:ext cx="5052967" cy="3995407"/>
                    </a:xfrm>
                    <a:prstGeom prst="rect">
                      <a:avLst/>
                    </a:prstGeom>
                  </pic:spPr>
                </pic:pic>
              </a:graphicData>
            </a:graphic>
          </wp:inline>
        </w:drawing>
      </w:r>
    </w:p>
    <w:p w14:paraId="306B23CA" w14:textId="77777777" w:rsidR="00074F91" w:rsidRPr="002641B8" w:rsidRDefault="00074F91" w:rsidP="009A5EE9">
      <w:pPr>
        <w:pBdr>
          <w:bottom w:val="single" w:sz="6" w:space="1" w:color="auto"/>
        </w:pBdr>
        <w:jc w:val="both"/>
        <w:rPr>
          <w:rFonts w:ascii="Times New Roman" w:hAnsi="Times New Roman" w:cs="Times New Roman"/>
          <w:noProof/>
        </w:rPr>
      </w:pPr>
    </w:p>
    <w:p w14:paraId="19F5FE64" w14:textId="77777777" w:rsidR="00074F91" w:rsidRPr="002641B8" w:rsidRDefault="00074F91" w:rsidP="009A5EE9">
      <w:pPr>
        <w:pBdr>
          <w:bottom w:val="single" w:sz="6" w:space="1" w:color="auto"/>
        </w:pBdr>
        <w:jc w:val="both"/>
        <w:rPr>
          <w:rFonts w:ascii="Times New Roman" w:hAnsi="Times New Roman" w:cs="Times New Roman"/>
          <w:noProof/>
        </w:rPr>
      </w:pPr>
    </w:p>
    <w:p w14:paraId="409A93FE" w14:textId="77777777" w:rsidR="00681979" w:rsidRPr="002641B8" w:rsidRDefault="00681979" w:rsidP="009A5EE9">
      <w:pPr>
        <w:jc w:val="both"/>
        <w:rPr>
          <w:rFonts w:ascii="Times New Roman" w:hAnsi="Times New Roman" w:cs="Times New Roman"/>
          <w:sz w:val="24"/>
          <w:szCs w:val="24"/>
        </w:rPr>
      </w:pPr>
    </w:p>
    <w:p w14:paraId="362360FA" w14:textId="77777777" w:rsidR="00F935B4" w:rsidRPr="002641B8" w:rsidRDefault="00074F91" w:rsidP="009A5EE9">
      <w:pPr>
        <w:tabs>
          <w:tab w:val="left" w:pos="3185"/>
        </w:tabs>
        <w:jc w:val="both"/>
        <w:rPr>
          <w:rFonts w:ascii="Times New Roman" w:hAnsi="Times New Roman" w:cs="Times New Roman"/>
          <w:sz w:val="24"/>
          <w:szCs w:val="24"/>
        </w:rPr>
      </w:pPr>
      <w:r w:rsidRPr="002641B8">
        <w:rPr>
          <w:rFonts w:ascii="Times New Roman" w:hAnsi="Times New Roman" w:cs="Times New Roman"/>
          <w:sz w:val="24"/>
          <w:szCs w:val="24"/>
        </w:rPr>
        <w:t>now an example where a latest commit is made to a new branch to a git and the HEAD is pointing to the latest commit on that branch.</w:t>
      </w:r>
    </w:p>
    <w:p w14:paraId="4FE074B1" w14:textId="77777777" w:rsidR="00734BFF" w:rsidRPr="002641B8" w:rsidRDefault="00F935B4" w:rsidP="009A5EE9">
      <w:pPr>
        <w:tabs>
          <w:tab w:val="left" w:pos="3185"/>
        </w:tabs>
        <w:jc w:val="both"/>
        <w:rPr>
          <w:rFonts w:ascii="Times New Roman" w:hAnsi="Times New Roman" w:cs="Times New Roman"/>
          <w:sz w:val="24"/>
          <w:szCs w:val="24"/>
        </w:rPr>
      </w:pPr>
      <w:r w:rsidRPr="002641B8">
        <w:rPr>
          <w:rFonts w:ascii="Times New Roman" w:hAnsi="Times New Roman" w:cs="Times New Roman"/>
          <w:noProof/>
          <w:sz w:val="24"/>
          <w:szCs w:val="24"/>
        </w:rPr>
        <w:drawing>
          <wp:inline distT="0" distB="0" distL="0" distR="0" wp14:anchorId="4D35F324" wp14:editId="1423A340">
            <wp:extent cx="5024129" cy="1614055"/>
            <wp:effectExtent l="0" t="0" r="5080" b="5715"/>
            <wp:docPr id="184426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3544" name=""/>
                    <pic:cNvPicPr/>
                  </pic:nvPicPr>
                  <pic:blipFill>
                    <a:blip r:embed="rId26"/>
                    <a:stretch>
                      <a:fillRect/>
                    </a:stretch>
                  </pic:blipFill>
                  <pic:spPr>
                    <a:xfrm>
                      <a:off x="0" y="0"/>
                      <a:ext cx="5050085" cy="1622394"/>
                    </a:xfrm>
                    <a:prstGeom prst="rect">
                      <a:avLst/>
                    </a:prstGeom>
                  </pic:spPr>
                </pic:pic>
              </a:graphicData>
            </a:graphic>
          </wp:inline>
        </w:drawing>
      </w:r>
    </w:p>
    <w:p w14:paraId="4A8A7EB9" w14:textId="77777777" w:rsidR="00734BFF" w:rsidRPr="002641B8" w:rsidRDefault="00734BFF" w:rsidP="009A5EE9">
      <w:pPr>
        <w:tabs>
          <w:tab w:val="left" w:pos="3185"/>
        </w:tabs>
        <w:jc w:val="both"/>
        <w:rPr>
          <w:rFonts w:ascii="Times New Roman" w:hAnsi="Times New Roman" w:cs="Times New Roman"/>
          <w:sz w:val="24"/>
          <w:szCs w:val="24"/>
        </w:rPr>
      </w:pPr>
    </w:p>
    <w:p w14:paraId="458D8C61" w14:textId="42C7ACB4" w:rsidR="00681979" w:rsidRPr="002641B8" w:rsidRDefault="00734BFF" w:rsidP="009A5EE9">
      <w:pPr>
        <w:tabs>
          <w:tab w:val="left" w:pos="3185"/>
        </w:tabs>
        <w:jc w:val="both"/>
        <w:rPr>
          <w:rFonts w:ascii="Times New Roman" w:hAnsi="Times New Roman" w:cs="Times New Roman"/>
          <w:sz w:val="24"/>
          <w:szCs w:val="24"/>
        </w:rPr>
      </w:pPr>
      <w:r w:rsidRPr="002641B8">
        <w:rPr>
          <w:rFonts w:ascii="Times New Roman" w:hAnsi="Times New Roman" w:cs="Times New Roman"/>
          <w:color w:val="C45911" w:themeColor="accent2" w:themeShade="BF"/>
          <w:sz w:val="24"/>
          <w:szCs w:val="24"/>
        </w:rPr>
        <w:t>git commit -a -m “</w:t>
      </w:r>
      <w:proofErr w:type="gramStart"/>
      <w:r w:rsidRPr="002641B8">
        <w:rPr>
          <w:rFonts w:ascii="Times New Roman" w:hAnsi="Times New Roman" w:cs="Times New Roman"/>
          <w:color w:val="C45911" w:themeColor="accent2" w:themeShade="BF"/>
          <w:sz w:val="24"/>
          <w:szCs w:val="24"/>
        </w:rPr>
        <w:t xml:space="preserve">message”  </w:t>
      </w:r>
      <w:r w:rsidRPr="002641B8">
        <w:rPr>
          <w:rFonts w:ascii="Times New Roman" w:hAnsi="Times New Roman" w:cs="Times New Roman"/>
          <w:sz w:val="24"/>
          <w:szCs w:val="24"/>
        </w:rPr>
        <w:t>----</w:t>
      </w:r>
      <w:proofErr w:type="gramEnd"/>
      <w:r w:rsidRPr="002641B8">
        <w:rPr>
          <w:rFonts w:ascii="Times New Roman" w:hAnsi="Times New Roman" w:cs="Times New Roman"/>
          <w:sz w:val="24"/>
          <w:szCs w:val="24"/>
        </w:rPr>
        <w:t xml:space="preserve"> &gt; adds all the staged files and commits just a shortcut.</w:t>
      </w:r>
      <w:r w:rsidR="00681979" w:rsidRPr="002641B8">
        <w:rPr>
          <w:rFonts w:ascii="Times New Roman" w:hAnsi="Times New Roman" w:cs="Times New Roman"/>
          <w:sz w:val="24"/>
          <w:szCs w:val="24"/>
        </w:rPr>
        <w:tab/>
        <w:t xml:space="preserve">  </w:t>
      </w:r>
    </w:p>
    <w:p w14:paraId="4DB8BD6A" w14:textId="65D3C973" w:rsidR="00520FD9" w:rsidRPr="002641B8" w:rsidRDefault="00520FD9" w:rsidP="009A5EE9">
      <w:pPr>
        <w:tabs>
          <w:tab w:val="left" w:pos="3185"/>
        </w:tabs>
        <w:jc w:val="both"/>
        <w:rPr>
          <w:rFonts w:ascii="Times New Roman" w:hAnsi="Times New Roman" w:cs="Times New Roman"/>
          <w:sz w:val="24"/>
          <w:szCs w:val="24"/>
        </w:rPr>
      </w:pPr>
      <w:r w:rsidRPr="002641B8">
        <w:rPr>
          <w:rFonts w:ascii="Times New Roman" w:hAnsi="Times New Roman" w:cs="Times New Roman"/>
          <w:color w:val="C45911" w:themeColor="accent2" w:themeShade="BF"/>
          <w:sz w:val="24"/>
          <w:szCs w:val="24"/>
        </w:rPr>
        <w:t>git checkout &lt;branch-name&gt;</w:t>
      </w:r>
      <w:r w:rsidRPr="002641B8">
        <w:rPr>
          <w:rFonts w:ascii="Times New Roman" w:hAnsi="Times New Roman" w:cs="Times New Roman"/>
          <w:sz w:val="24"/>
          <w:szCs w:val="24"/>
        </w:rPr>
        <w:t xml:space="preserve"> ----- &gt;used to switch the branch or restore working tree files</w:t>
      </w:r>
      <w:r w:rsidR="009B005E" w:rsidRPr="002641B8">
        <w:rPr>
          <w:rFonts w:ascii="Times New Roman" w:hAnsi="Times New Roman" w:cs="Times New Roman"/>
          <w:sz w:val="24"/>
          <w:szCs w:val="24"/>
        </w:rPr>
        <w:t xml:space="preserve"> or creates and switches</w:t>
      </w:r>
      <w:r w:rsidRPr="002641B8">
        <w:rPr>
          <w:rFonts w:ascii="Times New Roman" w:hAnsi="Times New Roman" w:cs="Times New Roman"/>
          <w:sz w:val="24"/>
          <w:szCs w:val="24"/>
        </w:rPr>
        <w:t>.</w:t>
      </w:r>
    </w:p>
    <w:p w14:paraId="6001A225" w14:textId="00D7DB3B" w:rsidR="009B005E" w:rsidRPr="002641B8" w:rsidRDefault="009B005E" w:rsidP="009A5EE9">
      <w:pPr>
        <w:tabs>
          <w:tab w:val="left" w:pos="3185"/>
        </w:tabs>
        <w:jc w:val="both"/>
        <w:rPr>
          <w:rFonts w:ascii="Times New Roman" w:hAnsi="Times New Roman" w:cs="Times New Roman"/>
          <w:sz w:val="24"/>
          <w:szCs w:val="24"/>
        </w:rPr>
      </w:pPr>
      <w:r w:rsidRPr="002641B8">
        <w:rPr>
          <w:rFonts w:ascii="Times New Roman" w:hAnsi="Times New Roman" w:cs="Times New Roman"/>
          <w:color w:val="C45911" w:themeColor="accent2" w:themeShade="BF"/>
          <w:sz w:val="24"/>
          <w:szCs w:val="24"/>
        </w:rPr>
        <w:t>git switch -c &lt;branch-name</w:t>
      </w:r>
      <w:proofErr w:type="gramStart"/>
      <w:r w:rsidRPr="002641B8">
        <w:rPr>
          <w:rFonts w:ascii="Times New Roman" w:hAnsi="Times New Roman" w:cs="Times New Roman"/>
          <w:color w:val="C45911" w:themeColor="accent2" w:themeShade="BF"/>
          <w:sz w:val="24"/>
          <w:szCs w:val="24"/>
        </w:rPr>
        <w:t xml:space="preserve">&gt;  </w:t>
      </w:r>
      <w:r w:rsidRPr="002641B8">
        <w:rPr>
          <w:rFonts w:ascii="Times New Roman" w:hAnsi="Times New Roman" w:cs="Times New Roman"/>
          <w:sz w:val="24"/>
          <w:szCs w:val="24"/>
        </w:rPr>
        <w:t>-----</w:t>
      </w:r>
      <w:proofErr w:type="gramEnd"/>
      <w:r w:rsidRPr="002641B8">
        <w:rPr>
          <w:rFonts w:ascii="Times New Roman" w:hAnsi="Times New Roman" w:cs="Times New Roman"/>
          <w:sz w:val="24"/>
          <w:szCs w:val="24"/>
        </w:rPr>
        <w:t xml:space="preserve"> &gt; creates the branch and switches to that branch.</w:t>
      </w:r>
    </w:p>
    <w:p w14:paraId="0D24EE4A" w14:textId="7472272B" w:rsidR="009B005E" w:rsidRPr="002641B8" w:rsidRDefault="009B005E"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lastRenderedPageBreak/>
        <w:drawing>
          <wp:inline distT="0" distB="0" distL="0" distR="0" wp14:anchorId="5A5599AD" wp14:editId="4A0FB66A">
            <wp:extent cx="5063836" cy="1619778"/>
            <wp:effectExtent l="0" t="0" r="3810" b="0"/>
            <wp:docPr id="200106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62497" name=""/>
                    <pic:cNvPicPr/>
                  </pic:nvPicPr>
                  <pic:blipFill>
                    <a:blip r:embed="rId27"/>
                    <a:stretch>
                      <a:fillRect/>
                    </a:stretch>
                  </pic:blipFill>
                  <pic:spPr>
                    <a:xfrm>
                      <a:off x="0" y="0"/>
                      <a:ext cx="5076648" cy="1623876"/>
                    </a:xfrm>
                    <a:prstGeom prst="rect">
                      <a:avLst/>
                    </a:prstGeom>
                  </pic:spPr>
                </pic:pic>
              </a:graphicData>
            </a:graphic>
          </wp:inline>
        </w:drawing>
      </w:r>
    </w:p>
    <w:p w14:paraId="2A3CAFB0" w14:textId="3A9DBE88" w:rsidR="00042528" w:rsidRPr="002641B8" w:rsidRDefault="00042528"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 </w:t>
      </w:r>
    </w:p>
    <w:p w14:paraId="20A66F99" w14:textId="28885975" w:rsidR="00042528" w:rsidRPr="002641B8" w:rsidRDefault="00042528"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We </w:t>
      </w:r>
      <w:proofErr w:type="gramStart"/>
      <w:r w:rsidRPr="002641B8">
        <w:rPr>
          <w:rFonts w:ascii="Times New Roman" w:hAnsi="Times New Roman" w:cs="Times New Roman"/>
          <w:sz w:val="24"/>
          <w:szCs w:val="24"/>
          <w:lang w:val="en-IN"/>
        </w:rPr>
        <w:t>cant</w:t>
      </w:r>
      <w:proofErr w:type="gramEnd"/>
      <w:r w:rsidRPr="002641B8">
        <w:rPr>
          <w:rFonts w:ascii="Times New Roman" w:hAnsi="Times New Roman" w:cs="Times New Roman"/>
          <w:sz w:val="24"/>
          <w:szCs w:val="24"/>
          <w:lang w:val="en-IN"/>
        </w:rPr>
        <w:t xml:space="preserve"> switch between the branches if there was untracked changes we have to commit or stash the changes before we are switching the branches.</w:t>
      </w:r>
    </w:p>
    <w:p w14:paraId="58A082EB" w14:textId="77777777" w:rsidR="0055522B" w:rsidRPr="002641B8" w:rsidRDefault="0055522B" w:rsidP="009A5EE9">
      <w:pPr>
        <w:pBdr>
          <w:bottom w:val="single" w:sz="6" w:space="1" w:color="auto"/>
        </w:pBdr>
        <w:tabs>
          <w:tab w:val="left" w:pos="3185"/>
        </w:tabs>
        <w:jc w:val="both"/>
        <w:rPr>
          <w:rFonts w:ascii="Times New Roman" w:hAnsi="Times New Roman" w:cs="Times New Roman"/>
          <w:sz w:val="24"/>
          <w:szCs w:val="24"/>
          <w:lang w:val="en-IN"/>
        </w:rPr>
      </w:pPr>
    </w:p>
    <w:p w14:paraId="7E84CBC1" w14:textId="77777777" w:rsidR="0055522B" w:rsidRPr="002641B8" w:rsidRDefault="0055522B" w:rsidP="009A5EE9">
      <w:pPr>
        <w:tabs>
          <w:tab w:val="left" w:pos="3185"/>
        </w:tabs>
        <w:jc w:val="both"/>
        <w:rPr>
          <w:rFonts w:ascii="Times New Roman" w:hAnsi="Times New Roman" w:cs="Times New Roman"/>
          <w:sz w:val="24"/>
          <w:szCs w:val="24"/>
          <w:lang w:val="en-IN"/>
        </w:rPr>
      </w:pPr>
    </w:p>
    <w:p w14:paraId="5EBE7867" w14:textId="5D8065FF" w:rsidR="0055522B" w:rsidRPr="002641B8" w:rsidRDefault="0055522B" w:rsidP="009A5EE9">
      <w:pPr>
        <w:tabs>
          <w:tab w:val="left" w:pos="3185"/>
        </w:tabs>
        <w:jc w:val="both"/>
        <w:rPr>
          <w:rFonts w:ascii="Times New Roman" w:hAnsi="Times New Roman" w:cs="Times New Roman"/>
          <w:b/>
          <w:bCs/>
          <w:sz w:val="32"/>
          <w:szCs w:val="32"/>
          <w:lang w:val="en-IN"/>
        </w:rPr>
      </w:pPr>
      <w:r w:rsidRPr="002641B8">
        <w:rPr>
          <w:rFonts w:ascii="Times New Roman" w:hAnsi="Times New Roman" w:cs="Times New Roman"/>
          <w:b/>
          <w:bCs/>
          <w:sz w:val="32"/>
          <w:szCs w:val="32"/>
          <w:lang w:val="en-IN"/>
        </w:rPr>
        <w:t>Deleting/Renaming Branches in Git:</w:t>
      </w:r>
    </w:p>
    <w:p w14:paraId="20582EE7" w14:textId="77777777" w:rsidR="0055522B" w:rsidRPr="002641B8" w:rsidRDefault="0055522B" w:rsidP="009A5EE9">
      <w:pPr>
        <w:tabs>
          <w:tab w:val="left" w:pos="3185"/>
        </w:tabs>
        <w:jc w:val="both"/>
        <w:rPr>
          <w:rFonts w:ascii="Times New Roman" w:hAnsi="Times New Roman" w:cs="Times New Roman"/>
          <w:sz w:val="24"/>
          <w:szCs w:val="24"/>
          <w:lang w:val="en-IN"/>
        </w:rPr>
      </w:pPr>
    </w:p>
    <w:p w14:paraId="33F2CD41" w14:textId="13B5681E" w:rsidR="0055522B" w:rsidRPr="002641B8" w:rsidRDefault="0055522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If we want to delete the git branches two conditions must be achieved:</w:t>
      </w:r>
    </w:p>
    <w:p w14:paraId="23167E04" w14:textId="241E68CB" w:rsidR="0055522B" w:rsidRPr="002641B8" w:rsidRDefault="0055522B" w:rsidP="009A5EE9">
      <w:pPr>
        <w:pStyle w:val="ListParagraph"/>
        <w:numPr>
          <w:ilvl w:val="0"/>
          <w:numId w:val="25"/>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We should not be on the branch on which we want to delete.</w:t>
      </w:r>
    </w:p>
    <w:p w14:paraId="4BF4EE59" w14:textId="0000525E" w:rsidR="0055522B" w:rsidRPr="002641B8" w:rsidRDefault="0055522B" w:rsidP="009A5EE9">
      <w:pPr>
        <w:pStyle w:val="ListParagraph"/>
        <w:numPr>
          <w:ilvl w:val="0"/>
          <w:numId w:val="25"/>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We should merge all the changes to the upstream before deleting or we can do a force delete.</w:t>
      </w:r>
    </w:p>
    <w:p w14:paraId="43F1936E" w14:textId="0EA6009E" w:rsidR="009B005E" w:rsidRPr="002641B8" w:rsidRDefault="0055522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11725497" wp14:editId="79B1C208">
            <wp:extent cx="4759036" cy="1707863"/>
            <wp:effectExtent l="0" t="0" r="3810" b="6985"/>
            <wp:docPr id="66797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78483" name=""/>
                    <pic:cNvPicPr/>
                  </pic:nvPicPr>
                  <pic:blipFill>
                    <a:blip r:embed="rId28"/>
                    <a:stretch>
                      <a:fillRect/>
                    </a:stretch>
                  </pic:blipFill>
                  <pic:spPr>
                    <a:xfrm>
                      <a:off x="0" y="0"/>
                      <a:ext cx="4759036" cy="1707863"/>
                    </a:xfrm>
                    <a:prstGeom prst="rect">
                      <a:avLst/>
                    </a:prstGeom>
                  </pic:spPr>
                </pic:pic>
              </a:graphicData>
            </a:graphic>
          </wp:inline>
        </w:drawing>
      </w:r>
    </w:p>
    <w:p w14:paraId="49C964CA" w14:textId="77777777" w:rsidR="0055522B" w:rsidRPr="002641B8" w:rsidRDefault="0055522B" w:rsidP="009A5EE9">
      <w:pPr>
        <w:tabs>
          <w:tab w:val="left" w:pos="3185"/>
        </w:tabs>
        <w:jc w:val="both"/>
        <w:rPr>
          <w:rFonts w:ascii="Times New Roman" w:hAnsi="Times New Roman" w:cs="Times New Roman"/>
          <w:sz w:val="24"/>
          <w:szCs w:val="24"/>
          <w:lang w:val="en-IN"/>
        </w:rPr>
      </w:pPr>
    </w:p>
    <w:p w14:paraId="1B137A75" w14:textId="483D59FD" w:rsidR="0055522B" w:rsidRPr="002641B8" w:rsidRDefault="0055522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branch -d &lt;branch-name&gt;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deletes the branch with branch-name.</w:t>
      </w:r>
    </w:p>
    <w:p w14:paraId="1647D454" w14:textId="42B581B2" w:rsidR="0055522B" w:rsidRPr="002641B8" w:rsidRDefault="0055522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branch -D &lt;branch-name&gt;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force deletes branch with branch-name.</w:t>
      </w:r>
    </w:p>
    <w:p w14:paraId="6B370817" w14:textId="77777777" w:rsidR="00C16BC5" w:rsidRPr="002641B8" w:rsidRDefault="00C16BC5" w:rsidP="009A5EE9">
      <w:pPr>
        <w:tabs>
          <w:tab w:val="left" w:pos="3185"/>
        </w:tabs>
        <w:jc w:val="both"/>
        <w:rPr>
          <w:rFonts w:ascii="Times New Roman" w:hAnsi="Times New Roman" w:cs="Times New Roman"/>
          <w:sz w:val="24"/>
          <w:szCs w:val="24"/>
          <w:lang w:val="en-IN"/>
        </w:rPr>
      </w:pPr>
    </w:p>
    <w:p w14:paraId="25E32BC4" w14:textId="1166FB32" w:rsidR="00C16BC5" w:rsidRPr="002641B8" w:rsidRDefault="00C16BC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to rename a branch we have to be on the branch on which we want to rename </w:t>
      </w:r>
    </w:p>
    <w:p w14:paraId="699A4657" w14:textId="6ADBF9D3" w:rsidR="00C16BC5" w:rsidRPr="002641B8" w:rsidRDefault="00C16BC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branch -m &lt;branch-name&gt;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changes the name of the branch on which we are to branch-name.</w:t>
      </w:r>
    </w:p>
    <w:p w14:paraId="2CDB9BE5" w14:textId="7787D75C" w:rsidR="00C16BC5" w:rsidRPr="002641B8" w:rsidRDefault="00C16BC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315DD5F1" wp14:editId="414F27D9">
            <wp:extent cx="5285509" cy="1385752"/>
            <wp:effectExtent l="0" t="0" r="0" b="5080"/>
            <wp:docPr id="94617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74983" name=""/>
                    <pic:cNvPicPr/>
                  </pic:nvPicPr>
                  <pic:blipFill>
                    <a:blip r:embed="rId29"/>
                    <a:stretch>
                      <a:fillRect/>
                    </a:stretch>
                  </pic:blipFill>
                  <pic:spPr>
                    <a:xfrm>
                      <a:off x="0" y="0"/>
                      <a:ext cx="5294012" cy="1387981"/>
                    </a:xfrm>
                    <a:prstGeom prst="rect">
                      <a:avLst/>
                    </a:prstGeom>
                  </pic:spPr>
                </pic:pic>
              </a:graphicData>
            </a:graphic>
          </wp:inline>
        </w:drawing>
      </w:r>
    </w:p>
    <w:p w14:paraId="40064AE7" w14:textId="77777777" w:rsidR="008C0CAE" w:rsidRPr="002641B8" w:rsidRDefault="008C0CAE" w:rsidP="009A5EE9">
      <w:pPr>
        <w:pBdr>
          <w:bottom w:val="single" w:sz="6" w:space="1" w:color="auto"/>
        </w:pBdr>
        <w:tabs>
          <w:tab w:val="left" w:pos="3185"/>
        </w:tabs>
        <w:jc w:val="both"/>
        <w:rPr>
          <w:rFonts w:ascii="Times New Roman" w:hAnsi="Times New Roman" w:cs="Times New Roman"/>
          <w:sz w:val="24"/>
          <w:szCs w:val="24"/>
          <w:lang w:val="en-IN"/>
        </w:rPr>
      </w:pPr>
    </w:p>
    <w:p w14:paraId="07A68E61" w14:textId="62F3EEE6" w:rsidR="0051678A" w:rsidRPr="002641B8" w:rsidRDefault="0051678A" w:rsidP="009A5EE9">
      <w:pPr>
        <w:tabs>
          <w:tab w:val="left" w:pos="3185"/>
        </w:tabs>
        <w:jc w:val="both"/>
        <w:rPr>
          <w:rFonts w:ascii="Times New Roman" w:hAnsi="Times New Roman" w:cs="Times New Roman"/>
          <w:sz w:val="32"/>
          <w:szCs w:val="32"/>
          <w:lang w:val="en-IN"/>
        </w:rPr>
      </w:pPr>
      <w:r w:rsidRPr="002641B8">
        <w:rPr>
          <w:rFonts w:ascii="Times New Roman" w:hAnsi="Times New Roman" w:cs="Times New Roman"/>
          <w:b/>
          <w:bCs/>
          <w:sz w:val="32"/>
          <w:szCs w:val="32"/>
          <w:lang w:val="en-IN"/>
        </w:rPr>
        <w:lastRenderedPageBreak/>
        <w:t xml:space="preserve"> Merging Branches in Git:</w:t>
      </w:r>
    </w:p>
    <w:p w14:paraId="5F1A967F" w14:textId="77777777" w:rsidR="0051678A" w:rsidRPr="002641B8" w:rsidRDefault="0051678A" w:rsidP="009A5EE9">
      <w:pPr>
        <w:tabs>
          <w:tab w:val="left" w:pos="3185"/>
        </w:tabs>
        <w:jc w:val="both"/>
        <w:rPr>
          <w:rFonts w:ascii="Times New Roman" w:hAnsi="Times New Roman" w:cs="Times New Roman"/>
          <w:sz w:val="24"/>
          <w:szCs w:val="24"/>
          <w:lang w:val="en-IN"/>
        </w:rPr>
      </w:pPr>
    </w:p>
    <w:p w14:paraId="680A08A5" w14:textId="186A33B3" w:rsidR="0051678A" w:rsidRPr="002641B8" w:rsidRDefault="0051678A"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Whenever we have different works in different branches and we want those two works/features to be used then we should merge the branches </w:t>
      </w:r>
      <w:proofErr w:type="spellStart"/>
      <w:r w:rsidRPr="002641B8">
        <w:rPr>
          <w:rFonts w:ascii="Times New Roman" w:hAnsi="Times New Roman" w:cs="Times New Roman"/>
          <w:sz w:val="24"/>
          <w:szCs w:val="24"/>
          <w:lang w:val="en-IN"/>
        </w:rPr>
        <w:t>inorder</w:t>
      </w:r>
      <w:proofErr w:type="spellEnd"/>
      <w:r w:rsidRPr="002641B8">
        <w:rPr>
          <w:rFonts w:ascii="Times New Roman" w:hAnsi="Times New Roman" w:cs="Times New Roman"/>
          <w:sz w:val="24"/>
          <w:szCs w:val="24"/>
          <w:lang w:val="en-IN"/>
        </w:rPr>
        <w:t xml:space="preserve"> to get both of those works.</w:t>
      </w:r>
    </w:p>
    <w:p w14:paraId="2F38B66C" w14:textId="77777777" w:rsidR="00F86CB2" w:rsidRPr="002641B8" w:rsidRDefault="00F86CB2" w:rsidP="009A5EE9">
      <w:pPr>
        <w:tabs>
          <w:tab w:val="left" w:pos="3185"/>
        </w:tabs>
        <w:jc w:val="both"/>
        <w:rPr>
          <w:rFonts w:ascii="Times New Roman" w:hAnsi="Times New Roman" w:cs="Times New Roman"/>
          <w:sz w:val="24"/>
          <w:szCs w:val="24"/>
          <w:lang w:val="en-IN"/>
        </w:rPr>
      </w:pPr>
    </w:p>
    <w:p w14:paraId="7D169541" w14:textId="16FF3B4F" w:rsidR="00F86CB2" w:rsidRPr="002641B8" w:rsidRDefault="00F86CB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MERGING OF BRANCHES CAN BE DONE ON </w:t>
      </w:r>
    </w:p>
    <w:p w14:paraId="1D05DBA3" w14:textId="49813398" w:rsidR="00F86CB2" w:rsidRPr="002641B8" w:rsidRDefault="00F86CB2" w:rsidP="009A5EE9">
      <w:pPr>
        <w:pStyle w:val="ListParagraph"/>
        <w:numPr>
          <w:ilvl w:val="0"/>
          <w:numId w:val="26"/>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Only 2 branches but cannot be performed on two specific commits.</w:t>
      </w:r>
    </w:p>
    <w:p w14:paraId="66C51BB5" w14:textId="7BE517CD" w:rsidR="00F86CB2" w:rsidRPr="002641B8" w:rsidRDefault="00F86CB2" w:rsidP="009A5EE9">
      <w:pPr>
        <w:pStyle w:val="ListParagraph"/>
        <w:numPr>
          <w:ilvl w:val="0"/>
          <w:numId w:val="26"/>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We always merge the current HEAD branch.</w:t>
      </w:r>
    </w:p>
    <w:p w14:paraId="4318442A" w14:textId="7863CA8B" w:rsidR="004C1349" w:rsidRPr="002641B8" w:rsidRDefault="0093726F"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Whenever we want to merge two branches we have to switch to the branch where we want to merge and we have to click git merge &lt;branch-name&gt;</w:t>
      </w:r>
      <w:r w:rsidR="004C1349" w:rsidRPr="002641B8">
        <w:rPr>
          <w:rFonts w:ascii="Times New Roman" w:hAnsi="Times New Roman" w:cs="Times New Roman"/>
          <w:sz w:val="24"/>
          <w:szCs w:val="24"/>
          <w:lang w:val="en-IN"/>
        </w:rPr>
        <w:t>.</w:t>
      </w:r>
    </w:p>
    <w:p w14:paraId="1EDB0DB4" w14:textId="54C21080" w:rsidR="004C1349" w:rsidRPr="002641B8" w:rsidRDefault="004C1349" w:rsidP="009A5EE9">
      <w:pPr>
        <w:tabs>
          <w:tab w:val="left" w:pos="3185"/>
        </w:tabs>
        <w:jc w:val="both"/>
        <w:rPr>
          <w:rFonts w:ascii="Times New Roman" w:hAnsi="Times New Roman" w:cs="Times New Roman"/>
          <w:color w:val="C45911" w:themeColor="accent2" w:themeShade="BF"/>
          <w:sz w:val="24"/>
          <w:szCs w:val="24"/>
          <w:lang w:val="en-IN"/>
        </w:rPr>
      </w:pPr>
      <w:r w:rsidRPr="002641B8">
        <w:rPr>
          <w:rFonts w:ascii="Times New Roman" w:hAnsi="Times New Roman" w:cs="Times New Roman"/>
          <w:sz w:val="24"/>
          <w:szCs w:val="24"/>
          <w:lang w:val="en-IN"/>
        </w:rPr>
        <w:t>Ex.</w:t>
      </w:r>
      <w:r w:rsidRPr="002641B8">
        <w:rPr>
          <w:rFonts w:ascii="Times New Roman" w:hAnsi="Times New Roman" w:cs="Times New Roman"/>
          <w:color w:val="C45911" w:themeColor="accent2" w:themeShade="BF"/>
          <w:sz w:val="24"/>
          <w:szCs w:val="24"/>
          <w:lang w:val="en-IN"/>
        </w:rPr>
        <w:t xml:space="preserve">  git switch master</w:t>
      </w:r>
    </w:p>
    <w:p w14:paraId="7550C55C" w14:textId="5A611540" w:rsidR="004C1349" w:rsidRPr="002641B8" w:rsidRDefault="004C1349" w:rsidP="009A5EE9">
      <w:pPr>
        <w:tabs>
          <w:tab w:val="left" w:pos="3185"/>
        </w:tabs>
        <w:jc w:val="both"/>
        <w:rPr>
          <w:rFonts w:ascii="Times New Roman" w:hAnsi="Times New Roman" w:cs="Times New Roman"/>
          <w:color w:val="C45911" w:themeColor="accent2" w:themeShade="BF"/>
          <w:sz w:val="24"/>
          <w:szCs w:val="24"/>
          <w:lang w:val="en-IN"/>
        </w:rPr>
      </w:pPr>
      <w:r w:rsidRPr="002641B8">
        <w:rPr>
          <w:rFonts w:ascii="Times New Roman" w:hAnsi="Times New Roman" w:cs="Times New Roman"/>
          <w:color w:val="C45911" w:themeColor="accent2" w:themeShade="BF"/>
          <w:sz w:val="24"/>
          <w:szCs w:val="24"/>
          <w:lang w:val="en-IN"/>
        </w:rPr>
        <w:t xml:space="preserve">       git merge bug-fixes</w:t>
      </w:r>
    </w:p>
    <w:p w14:paraId="7AB660C8" w14:textId="7AA5F21C" w:rsidR="004C1349" w:rsidRPr="002641B8" w:rsidRDefault="004C1349"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The above commands switches to master branch and merges the bug-fixes branch to the master branch.</w:t>
      </w:r>
    </w:p>
    <w:p w14:paraId="29C2DBA7" w14:textId="75234655" w:rsidR="00397867" w:rsidRPr="002641B8" w:rsidRDefault="0039786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There are different types of merging of branches.</w:t>
      </w:r>
    </w:p>
    <w:p w14:paraId="138ABEE5" w14:textId="6F735616" w:rsidR="00397867" w:rsidRPr="002641B8" w:rsidRDefault="0039786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b/>
          <w:bCs/>
          <w:i/>
          <w:iCs/>
          <w:sz w:val="24"/>
          <w:szCs w:val="24"/>
          <w:lang w:val="en-IN"/>
        </w:rPr>
        <w:t>1.Fast Forwarding Merging:</w:t>
      </w:r>
      <w:r w:rsidR="00207D88" w:rsidRPr="002641B8">
        <w:rPr>
          <w:rFonts w:ascii="Times New Roman" w:hAnsi="Times New Roman" w:cs="Times New Roman"/>
          <w:b/>
          <w:bCs/>
          <w:i/>
          <w:iCs/>
          <w:sz w:val="24"/>
          <w:szCs w:val="24"/>
          <w:lang w:val="en-IN"/>
        </w:rPr>
        <w:t xml:space="preserve"> </w:t>
      </w:r>
      <w:r w:rsidR="00207D88" w:rsidRPr="002641B8">
        <w:rPr>
          <w:rFonts w:ascii="Times New Roman" w:hAnsi="Times New Roman" w:cs="Times New Roman"/>
          <w:sz w:val="24"/>
          <w:szCs w:val="24"/>
          <w:lang w:val="en-IN"/>
        </w:rPr>
        <w:t xml:space="preserve">In this type of merging the branch that is going to merge is some commits ahead of the branch and on merging with no conflicts </w:t>
      </w:r>
      <w:proofErr w:type="gramStart"/>
      <w:r w:rsidR="00207D88" w:rsidRPr="002641B8">
        <w:rPr>
          <w:rFonts w:ascii="Times New Roman" w:hAnsi="Times New Roman" w:cs="Times New Roman"/>
          <w:sz w:val="24"/>
          <w:szCs w:val="24"/>
          <w:lang w:val="en-IN"/>
        </w:rPr>
        <w:t>its</w:t>
      </w:r>
      <w:proofErr w:type="gramEnd"/>
      <w:r w:rsidR="00207D88" w:rsidRPr="002641B8">
        <w:rPr>
          <w:rFonts w:ascii="Times New Roman" w:hAnsi="Times New Roman" w:cs="Times New Roman"/>
          <w:sz w:val="24"/>
          <w:szCs w:val="24"/>
          <w:lang w:val="en-IN"/>
        </w:rPr>
        <w:t xml:space="preserve"> get merged and the HEAD is shifted to the latest commit.</w:t>
      </w:r>
    </w:p>
    <w:p w14:paraId="173FE2EE" w14:textId="77777777" w:rsidR="00ED3B43" w:rsidRPr="002641B8" w:rsidRDefault="00C75C54"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3E2AC355" wp14:editId="19337FB7">
            <wp:extent cx="4072092" cy="2244436"/>
            <wp:effectExtent l="0" t="0" r="5080" b="3810"/>
            <wp:docPr id="31398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87308" name=""/>
                    <pic:cNvPicPr/>
                  </pic:nvPicPr>
                  <pic:blipFill>
                    <a:blip r:embed="rId30"/>
                    <a:stretch>
                      <a:fillRect/>
                    </a:stretch>
                  </pic:blipFill>
                  <pic:spPr>
                    <a:xfrm>
                      <a:off x="0" y="0"/>
                      <a:ext cx="4087198" cy="2252762"/>
                    </a:xfrm>
                    <a:prstGeom prst="rect">
                      <a:avLst/>
                    </a:prstGeom>
                  </pic:spPr>
                </pic:pic>
              </a:graphicData>
            </a:graphic>
          </wp:inline>
        </w:drawing>
      </w:r>
    </w:p>
    <w:p w14:paraId="7150CC43" w14:textId="7D2F3637" w:rsidR="00C75C54" w:rsidRPr="002641B8" w:rsidRDefault="00ED3B43"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4AC437A5" wp14:editId="0F0891D5">
            <wp:extent cx="3921484" cy="2216727"/>
            <wp:effectExtent l="0" t="0" r="3175" b="0"/>
            <wp:docPr id="8582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4758" name=""/>
                    <pic:cNvPicPr/>
                  </pic:nvPicPr>
                  <pic:blipFill>
                    <a:blip r:embed="rId31"/>
                    <a:stretch>
                      <a:fillRect/>
                    </a:stretch>
                  </pic:blipFill>
                  <pic:spPr>
                    <a:xfrm>
                      <a:off x="0" y="0"/>
                      <a:ext cx="3977501" cy="2248392"/>
                    </a:xfrm>
                    <a:prstGeom prst="rect">
                      <a:avLst/>
                    </a:prstGeom>
                  </pic:spPr>
                </pic:pic>
              </a:graphicData>
            </a:graphic>
          </wp:inline>
        </w:drawing>
      </w:r>
    </w:p>
    <w:p w14:paraId="335C3ACF" w14:textId="77777777" w:rsidR="00ED3B43" w:rsidRPr="002641B8" w:rsidRDefault="00ED3B43" w:rsidP="009A5EE9">
      <w:pPr>
        <w:tabs>
          <w:tab w:val="left" w:pos="3185"/>
        </w:tabs>
        <w:jc w:val="both"/>
        <w:rPr>
          <w:rFonts w:ascii="Times New Roman" w:hAnsi="Times New Roman" w:cs="Times New Roman"/>
          <w:sz w:val="24"/>
          <w:szCs w:val="24"/>
          <w:lang w:val="en-IN"/>
        </w:rPr>
      </w:pPr>
    </w:p>
    <w:p w14:paraId="2A46017C" w14:textId="3C612306" w:rsidR="00ED3B43" w:rsidRPr="002641B8" w:rsidRDefault="001D086C"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lastRenderedPageBreak/>
        <w:drawing>
          <wp:inline distT="0" distB="0" distL="0" distR="0" wp14:anchorId="758967A8" wp14:editId="774590F8">
            <wp:extent cx="3953067" cy="2445327"/>
            <wp:effectExtent l="0" t="0" r="0" b="0"/>
            <wp:docPr id="16948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6865" name=""/>
                    <pic:cNvPicPr/>
                  </pic:nvPicPr>
                  <pic:blipFill>
                    <a:blip r:embed="rId32"/>
                    <a:stretch>
                      <a:fillRect/>
                    </a:stretch>
                  </pic:blipFill>
                  <pic:spPr>
                    <a:xfrm>
                      <a:off x="0" y="0"/>
                      <a:ext cx="3979980" cy="2461975"/>
                    </a:xfrm>
                    <a:prstGeom prst="rect">
                      <a:avLst/>
                    </a:prstGeom>
                  </pic:spPr>
                </pic:pic>
              </a:graphicData>
            </a:graphic>
          </wp:inline>
        </w:drawing>
      </w:r>
    </w:p>
    <w:p w14:paraId="56ADC2BE" w14:textId="77777777" w:rsidR="00B3187A" w:rsidRPr="002641B8" w:rsidRDefault="00B3187A" w:rsidP="009A5EE9">
      <w:pPr>
        <w:tabs>
          <w:tab w:val="left" w:pos="3185"/>
        </w:tabs>
        <w:jc w:val="both"/>
        <w:rPr>
          <w:rFonts w:ascii="Times New Roman" w:hAnsi="Times New Roman" w:cs="Times New Roman"/>
          <w:sz w:val="24"/>
          <w:szCs w:val="24"/>
          <w:lang w:val="en-IN"/>
        </w:rPr>
      </w:pPr>
    </w:p>
    <w:p w14:paraId="610C17BF" w14:textId="1D72E52C" w:rsidR="00FB0531" w:rsidRPr="002641B8" w:rsidRDefault="00FB0531"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b/>
          <w:bCs/>
          <w:i/>
          <w:iCs/>
          <w:sz w:val="24"/>
          <w:szCs w:val="24"/>
          <w:lang w:val="en-IN"/>
        </w:rPr>
        <w:t>2.</w:t>
      </w:r>
      <w:r w:rsidR="00434446" w:rsidRPr="002641B8">
        <w:rPr>
          <w:rFonts w:ascii="Times New Roman" w:hAnsi="Times New Roman" w:cs="Times New Roman"/>
          <w:b/>
          <w:bCs/>
          <w:i/>
          <w:iCs/>
          <w:sz w:val="24"/>
          <w:szCs w:val="24"/>
          <w:lang w:val="en-IN"/>
        </w:rPr>
        <w:t>Recursive Strategy Merge:</w:t>
      </w:r>
      <w:r w:rsidR="00434446" w:rsidRPr="002641B8">
        <w:rPr>
          <w:rFonts w:ascii="Times New Roman" w:hAnsi="Times New Roman" w:cs="Times New Roman"/>
          <w:sz w:val="24"/>
          <w:szCs w:val="24"/>
          <w:lang w:val="en-IN"/>
        </w:rPr>
        <w:t xml:space="preserve"> It is type of merge where the master is branch or destination branch is some commits ahead and the other branch is not aware of that changes and we don’t have any merge conflicts in that scenario that is referred as Recursive Strategy Merge.</w:t>
      </w:r>
      <w:r w:rsidR="00966763" w:rsidRPr="002641B8">
        <w:rPr>
          <w:rFonts w:ascii="Times New Roman" w:hAnsi="Times New Roman" w:cs="Times New Roman"/>
          <w:sz w:val="24"/>
          <w:szCs w:val="24"/>
          <w:lang w:val="en-IN"/>
        </w:rPr>
        <w:t xml:space="preserve"> In this type of merge since there is no merge conflict it will succeed and branches will </w:t>
      </w:r>
      <w:proofErr w:type="spellStart"/>
      <w:r w:rsidR="00966763" w:rsidRPr="002641B8">
        <w:rPr>
          <w:rFonts w:ascii="Times New Roman" w:hAnsi="Times New Roman" w:cs="Times New Roman"/>
          <w:sz w:val="24"/>
          <w:szCs w:val="24"/>
          <w:lang w:val="en-IN"/>
        </w:rPr>
        <w:t>autmerge</w:t>
      </w:r>
      <w:proofErr w:type="spellEnd"/>
      <w:r w:rsidR="00966763" w:rsidRPr="002641B8">
        <w:rPr>
          <w:rFonts w:ascii="Times New Roman" w:hAnsi="Times New Roman" w:cs="Times New Roman"/>
          <w:sz w:val="24"/>
          <w:szCs w:val="24"/>
          <w:lang w:val="en-IN"/>
        </w:rPr>
        <w:t xml:space="preserve"> and create a new commit.</w:t>
      </w:r>
    </w:p>
    <w:p w14:paraId="69C70745" w14:textId="32ACF009" w:rsidR="003C26EA" w:rsidRPr="002641B8" w:rsidRDefault="003C26EA"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2F81656F" wp14:editId="7417235E">
            <wp:extent cx="3762856" cy="2195945"/>
            <wp:effectExtent l="0" t="0" r="9525" b="0"/>
            <wp:docPr id="12074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2065" name=""/>
                    <pic:cNvPicPr/>
                  </pic:nvPicPr>
                  <pic:blipFill>
                    <a:blip r:embed="rId33"/>
                    <a:stretch>
                      <a:fillRect/>
                    </a:stretch>
                  </pic:blipFill>
                  <pic:spPr>
                    <a:xfrm>
                      <a:off x="0" y="0"/>
                      <a:ext cx="3784328" cy="2208476"/>
                    </a:xfrm>
                    <a:prstGeom prst="rect">
                      <a:avLst/>
                    </a:prstGeom>
                  </pic:spPr>
                </pic:pic>
              </a:graphicData>
            </a:graphic>
          </wp:inline>
        </w:drawing>
      </w:r>
    </w:p>
    <w:p w14:paraId="4359F907" w14:textId="77777777" w:rsidR="003C26EA" w:rsidRPr="002641B8" w:rsidRDefault="003C26EA" w:rsidP="009A5EE9">
      <w:pPr>
        <w:tabs>
          <w:tab w:val="left" w:pos="3185"/>
        </w:tabs>
        <w:jc w:val="both"/>
        <w:rPr>
          <w:rFonts w:ascii="Times New Roman" w:hAnsi="Times New Roman" w:cs="Times New Roman"/>
          <w:sz w:val="24"/>
          <w:szCs w:val="24"/>
          <w:lang w:val="en-IN"/>
        </w:rPr>
      </w:pPr>
    </w:p>
    <w:p w14:paraId="12E865BF" w14:textId="55F0127F" w:rsidR="003C26EA" w:rsidRPr="002641B8" w:rsidRDefault="003C26EA"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lastRenderedPageBreak/>
        <w:drawing>
          <wp:inline distT="0" distB="0" distL="0" distR="0" wp14:anchorId="76027530" wp14:editId="5CF71989">
            <wp:extent cx="3740727" cy="2375535"/>
            <wp:effectExtent l="0" t="0" r="0" b="5715"/>
            <wp:docPr id="208880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213" name=""/>
                    <pic:cNvPicPr/>
                  </pic:nvPicPr>
                  <pic:blipFill>
                    <a:blip r:embed="rId34"/>
                    <a:stretch>
                      <a:fillRect/>
                    </a:stretch>
                  </pic:blipFill>
                  <pic:spPr>
                    <a:xfrm>
                      <a:off x="0" y="0"/>
                      <a:ext cx="3760780" cy="2388270"/>
                    </a:xfrm>
                    <a:prstGeom prst="rect">
                      <a:avLst/>
                    </a:prstGeom>
                  </pic:spPr>
                </pic:pic>
              </a:graphicData>
            </a:graphic>
          </wp:inline>
        </w:drawing>
      </w:r>
    </w:p>
    <w:p w14:paraId="6EFA7C81" w14:textId="77777777" w:rsidR="00695BAF" w:rsidRPr="002641B8" w:rsidRDefault="00695BAF" w:rsidP="009A5EE9">
      <w:pPr>
        <w:tabs>
          <w:tab w:val="left" w:pos="3185"/>
        </w:tabs>
        <w:jc w:val="both"/>
        <w:rPr>
          <w:rFonts w:ascii="Times New Roman" w:hAnsi="Times New Roman" w:cs="Times New Roman"/>
          <w:sz w:val="24"/>
          <w:szCs w:val="24"/>
          <w:lang w:val="en-IN"/>
        </w:rPr>
      </w:pPr>
    </w:p>
    <w:p w14:paraId="6E6EFAA1" w14:textId="09CDAD8B" w:rsidR="007E6DD2" w:rsidRPr="002641B8" w:rsidRDefault="007E6DD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b/>
          <w:bCs/>
          <w:i/>
          <w:iCs/>
          <w:sz w:val="24"/>
          <w:szCs w:val="24"/>
          <w:lang w:val="en-IN"/>
        </w:rPr>
        <w:t>3.Merge Conflicts:</w:t>
      </w:r>
      <w:r w:rsidR="00641962" w:rsidRPr="002641B8">
        <w:rPr>
          <w:rFonts w:ascii="Times New Roman" w:hAnsi="Times New Roman" w:cs="Times New Roman"/>
          <w:b/>
          <w:bCs/>
          <w:i/>
          <w:iCs/>
          <w:sz w:val="24"/>
          <w:szCs w:val="24"/>
          <w:lang w:val="en-IN"/>
        </w:rPr>
        <w:t xml:space="preserve"> </w:t>
      </w:r>
      <w:r w:rsidR="00646E1A" w:rsidRPr="002641B8">
        <w:rPr>
          <w:rFonts w:ascii="Times New Roman" w:hAnsi="Times New Roman" w:cs="Times New Roman"/>
          <w:sz w:val="24"/>
          <w:szCs w:val="24"/>
          <w:lang w:val="en-IN"/>
        </w:rPr>
        <w:t xml:space="preserve">When git cannot perform auto merging where the changes refer to the same file or the same line then we have </w:t>
      </w:r>
      <w:proofErr w:type="gramStart"/>
      <w:r w:rsidR="00646E1A" w:rsidRPr="002641B8">
        <w:rPr>
          <w:rFonts w:ascii="Times New Roman" w:hAnsi="Times New Roman" w:cs="Times New Roman"/>
          <w:sz w:val="24"/>
          <w:szCs w:val="24"/>
          <w:lang w:val="en-IN"/>
        </w:rPr>
        <w:t>to  resolve</w:t>
      </w:r>
      <w:proofErr w:type="gramEnd"/>
      <w:r w:rsidR="00646E1A" w:rsidRPr="002641B8">
        <w:rPr>
          <w:rFonts w:ascii="Times New Roman" w:hAnsi="Times New Roman" w:cs="Times New Roman"/>
          <w:sz w:val="24"/>
          <w:szCs w:val="24"/>
          <w:lang w:val="en-IN"/>
        </w:rPr>
        <w:t xml:space="preserve"> the merge conflicts and we have to add and merge branches.</w:t>
      </w:r>
      <w:r w:rsidR="00E92156" w:rsidRPr="002641B8">
        <w:rPr>
          <w:rFonts w:ascii="Times New Roman" w:hAnsi="Times New Roman" w:cs="Times New Roman"/>
          <w:sz w:val="24"/>
          <w:szCs w:val="24"/>
          <w:lang w:val="en-IN"/>
        </w:rPr>
        <w:t xml:space="preserve"> Whenever merge conflicts </w:t>
      </w:r>
      <w:proofErr w:type="gramStart"/>
      <w:r w:rsidR="00E92156" w:rsidRPr="002641B8">
        <w:rPr>
          <w:rFonts w:ascii="Times New Roman" w:hAnsi="Times New Roman" w:cs="Times New Roman"/>
          <w:sz w:val="24"/>
          <w:szCs w:val="24"/>
          <w:lang w:val="en-IN"/>
        </w:rPr>
        <w:t>arises</w:t>
      </w:r>
      <w:proofErr w:type="gramEnd"/>
      <w:r w:rsidR="00E92156" w:rsidRPr="002641B8">
        <w:rPr>
          <w:rFonts w:ascii="Times New Roman" w:hAnsi="Times New Roman" w:cs="Times New Roman"/>
          <w:sz w:val="24"/>
          <w:szCs w:val="24"/>
          <w:lang w:val="en-IN"/>
        </w:rPr>
        <w:t xml:space="preserve"> conflict markers arise in the file.</w:t>
      </w:r>
      <w:r w:rsidR="003E3322" w:rsidRPr="002641B8">
        <w:rPr>
          <w:rFonts w:ascii="Times New Roman" w:hAnsi="Times New Roman" w:cs="Times New Roman"/>
          <w:sz w:val="24"/>
          <w:szCs w:val="24"/>
          <w:lang w:val="en-IN"/>
        </w:rPr>
        <w:t xml:space="preserve"> This merge conflict markers contains the content from the HEAD branch and the content from the branch which is going to be merged.</w:t>
      </w:r>
      <w:r w:rsidR="00FE7ACB" w:rsidRPr="002641B8">
        <w:rPr>
          <w:rFonts w:ascii="Times New Roman" w:hAnsi="Times New Roman" w:cs="Times New Roman"/>
          <w:sz w:val="24"/>
          <w:szCs w:val="24"/>
          <w:lang w:val="en-IN"/>
        </w:rPr>
        <w:t xml:space="preserve"> Then we have to open the files and resolve the merge conflicts and make sure to commit them again.</w:t>
      </w:r>
    </w:p>
    <w:p w14:paraId="7CAE0205" w14:textId="2DF6F955" w:rsidR="003E3322" w:rsidRPr="002641B8" w:rsidRDefault="003E332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76C80EF0" wp14:editId="76C0FFCD">
            <wp:extent cx="4080164" cy="2179139"/>
            <wp:effectExtent l="0" t="0" r="0" b="0"/>
            <wp:docPr id="16358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161" name=""/>
                    <pic:cNvPicPr/>
                  </pic:nvPicPr>
                  <pic:blipFill>
                    <a:blip r:embed="rId35"/>
                    <a:stretch>
                      <a:fillRect/>
                    </a:stretch>
                  </pic:blipFill>
                  <pic:spPr>
                    <a:xfrm>
                      <a:off x="0" y="0"/>
                      <a:ext cx="4100206" cy="2189843"/>
                    </a:xfrm>
                    <a:prstGeom prst="rect">
                      <a:avLst/>
                    </a:prstGeom>
                  </pic:spPr>
                </pic:pic>
              </a:graphicData>
            </a:graphic>
          </wp:inline>
        </w:drawing>
      </w:r>
    </w:p>
    <w:p w14:paraId="13B2F5A6" w14:textId="77777777" w:rsidR="002D17C3" w:rsidRPr="002641B8" w:rsidRDefault="002D17C3" w:rsidP="009A5EE9">
      <w:pPr>
        <w:tabs>
          <w:tab w:val="left" w:pos="3185"/>
        </w:tabs>
        <w:jc w:val="both"/>
        <w:rPr>
          <w:rFonts w:ascii="Times New Roman" w:hAnsi="Times New Roman" w:cs="Times New Roman"/>
          <w:sz w:val="24"/>
          <w:szCs w:val="24"/>
          <w:lang w:val="en-IN"/>
        </w:rPr>
      </w:pPr>
    </w:p>
    <w:p w14:paraId="73B6A065" w14:textId="78D69A8C" w:rsidR="002D17C3" w:rsidRPr="002641B8" w:rsidRDefault="002D17C3"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noProof/>
          <w:sz w:val="24"/>
          <w:szCs w:val="24"/>
          <w:lang w:val="en-IN"/>
        </w:rPr>
        <w:drawing>
          <wp:inline distT="0" distB="0" distL="0" distR="0" wp14:anchorId="24DF6FFB" wp14:editId="3430296F">
            <wp:extent cx="4017818" cy="1974166"/>
            <wp:effectExtent l="0" t="0" r="1905" b="7620"/>
            <wp:docPr id="1626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890" name=""/>
                    <pic:cNvPicPr/>
                  </pic:nvPicPr>
                  <pic:blipFill>
                    <a:blip r:embed="rId36"/>
                    <a:stretch>
                      <a:fillRect/>
                    </a:stretch>
                  </pic:blipFill>
                  <pic:spPr>
                    <a:xfrm>
                      <a:off x="0" y="0"/>
                      <a:ext cx="4041871" cy="1985985"/>
                    </a:xfrm>
                    <a:prstGeom prst="rect">
                      <a:avLst/>
                    </a:prstGeom>
                  </pic:spPr>
                </pic:pic>
              </a:graphicData>
            </a:graphic>
          </wp:inline>
        </w:drawing>
      </w:r>
    </w:p>
    <w:p w14:paraId="08B12433" w14:textId="77777777" w:rsidR="00F63B7B" w:rsidRPr="002641B8" w:rsidRDefault="00F63B7B" w:rsidP="009A5EE9">
      <w:pPr>
        <w:tabs>
          <w:tab w:val="left" w:pos="3185"/>
        </w:tabs>
        <w:jc w:val="both"/>
        <w:rPr>
          <w:rFonts w:ascii="Times New Roman" w:hAnsi="Times New Roman" w:cs="Times New Roman"/>
          <w:sz w:val="24"/>
          <w:szCs w:val="24"/>
          <w:lang w:val="en-IN"/>
        </w:rPr>
      </w:pPr>
    </w:p>
    <w:p w14:paraId="3841CBE8" w14:textId="7CEADE76" w:rsidR="002A6ED5" w:rsidRPr="002641B8" w:rsidRDefault="002A6ED5" w:rsidP="009A5EE9">
      <w:pPr>
        <w:tabs>
          <w:tab w:val="left" w:pos="3185"/>
        </w:tabs>
        <w:jc w:val="both"/>
        <w:rPr>
          <w:rFonts w:ascii="Times New Roman" w:hAnsi="Times New Roman" w:cs="Times New Roman"/>
          <w:b/>
          <w:bCs/>
          <w:sz w:val="32"/>
          <w:szCs w:val="32"/>
          <w:lang w:val="en-IN"/>
        </w:rPr>
      </w:pPr>
      <w:r w:rsidRPr="002641B8">
        <w:rPr>
          <w:rFonts w:ascii="Times New Roman" w:hAnsi="Times New Roman" w:cs="Times New Roman"/>
          <w:b/>
          <w:bCs/>
          <w:sz w:val="32"/>
          <w:szCs w:val="32"/>
          <w:lang w:val="en-IN"/>
        </w:rPr>
        <w:lastRenderedPageBreak/>
        <w:t>Git Diff:</w:t>
      </w:r>
    </w:p>
    <w:p w14:paraId="08399512" w14:textId="012D7C6A" w:rsidR="002A6ED5" w:rsidRPr="002641B8" w:rsidRDefault="002A6ED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diff is a command used to view the changes between the commits, files, our working directory and more.</w:t>
      </w:r>
    </w:p>
    <w:p w14:paraId="585411B0" w14:textId="77777777" w:rsidR="00061C71" w:rsidRPr="002641B8" w:rsidRDefault="00061C71" w:rsidP="009A5EE9">
      <w:pPr>
        <w:tabs>
          <w:tab w:val="left" w:pos="3185"/>
        </w:tabs>
        <w:jc w:val="both"/>
        <w:rPr>
          <w:rFonts w:ascii="Times New Roman" w:hAnsi="Times New Roman" w:cs="Times New Roman"/>
          <w:sz w:val="24"/>
          <w:szCs w:val="24"/>
          <w:lang w:val="en-IN"/>
        </w:rPr>
      </w:pPr>
    </w:p>
    <w:p w14:paraId="654EE7E0" w14:textId="0ACEE9E9" w:rsidR="00061C71" w:rsidRPr="002641B8" w:rsidRDefault="00061C71" w:rsidP="009A5EE9">
      <w:pPr>
        <w:tabs>
          <w:tab w:val="left" w:pos="3185"/>
        </w:tabs>
        <w:jc w:val="both"/>
        <w:rPr>
          <w:rFonts w:ascii="Times New Roman" w:hAnsi="Times New Roman" w:cs="Times New Roman"/>
          <w:b/>
          <w:bCs/>
          <w:color w:val="C45911" w:themeColor="accent2" w:themeShade="BF"/>
          <w:sz w:val="24"/>
          <w:szCs w:val="24"/>
          <w:lang w:val="en-IN"/>
        </w:rPr>
      </w:pPr>
      <w:r w:rsidRPr="002641B8">
        <w:rPr>
          <w:rFonts w:ascii="Times New Roman" w:hAnsi="Times New Roman" w:cs="Times New Roman"/>
          <w:sz w:val="24"/>
          <w:szCs w:val="24"/>
          <w:lang w:val="en-IN"/>
        </w:rPr>
        <w:t xml:space="preserve">             </w:t>
      </w:r>
      <w:r w:rsidRPr="002641B8">
        <w:rPr>
          <w:rFonts w:ascii="Times New Roman" w:hAnsi="Times New Roman" w:cs="Times New Roman"/>
          <w:b/>
          <w:bCs/>
          <w:color w:val="C45911" w:themeColor="accent2" w:themeShade="BF"/>
          <w:sz w:val="24"/>
          <w:szCs w:val="24"/>
          <w:lang w:val="en-IN"/>
        </w:rPr>
        <w:t>git diff</w:t>
      </w:r>
      <w:r w:rsidRPr="002641B8">
        <w:rPr>
          <w:rFonts w:ascii="Times New Roman" w:hAnsi="Times New Roman" w:cs="Times New Roman"/>
          <w:sz w:val="24"/>
          <w:szCs w:val="24"/>
          <w:lang w:val="en-IN"/>
        </w:rPr>
        <w:t xml:space="preserve"> is same as </w:t>
      </w:r>
      <w:r w:rsidRPr="002641B8">
        <w:rPr>
          <w:rFonts w:ascii="Times New Roman" w:hAnsi="Times New Roman" w:cs="Times New Roman"/>
          <w:b/>
          <w:bCs/>
          <w:color w:val="C45911" w:themeColor="accent2" w:themeShade="BF"/>
          <w:sz w:val="24"/>
          <w:szCs w:val="24"/>
          <w:lang w:val="en-IN"/>
        </w:rPr>
        <w:t>git diff HEAD</w:t>
      </w:r>
    </w:p>
    <w:p w14:paraId="4F82ABF0" w14:textId="5EBCD56A" w:rsidR="00061C71" w:rsidRPr="002641B8" w:rsidRDefault="00EF7DBE" w:rsidP="009A5EE9">
      <w:pPr>
        <w:tabs>
          <w:tab w:val="left" w:pos="3185"/>
        </w:tabs>
        <w:jc w:val="both"/>
        <w:rPr>
          <w:rFonts w:ascii="Times New Roman" w:hAnsi="Times New Roman" w:cs="Times New Roman"/>
          <w:color w:val="000000" w:themeColor="text1"/>
          <w:sz w:val="24"/>
          <w:szCs w:val="24"/>
          <w:lang w:val="en-IN"/>
        </w:rPr>
      </w:pPr>
      <w:r w:rsidRPr="002641B8">
        <w:rPr>
          <w:rFonts w:ascii="Times New Roman" w:hAnsi="Times New Roman" w:cs="Times New Roman"/>
          <w:color w:val="000000" w:themeColor="text1"/>
          <w:sz w:val="24"/>
          <w:szCs w:val="24"/>
          <w:lang w:val="en-IN"/>
        </w:rPr>
        <w:t xml:space="preserve">git diff shows the changes between the working directory and </w:t>
      </w:r>
      <w:proofErr w:type="spellStart"/>
      <w:r w:rsidRPr="002641B8">
        <w:rPr>
          <w:rFonts w:ascii="Times New Roman" w:hAnsi="Times New Roman" w:cs="Times New Roman"/>
          <w:color w:val="000000" w:themeColor="text1"/>
          <w:sz w:val="24"/>
          <w:szCs w:val="24"/>
          <w:lang w:val="en-IN"/>
        </w:rPr>
        <w:t>unstaged</w:t>
      </w:r>
      <w:proofErr w:type="spellEnd"/>
      <w:r w:rsidRPr="002641B8">
        <w:rPr>
          <w:rFonts w:ascii="Times New Roman" w:hAnsi="Times New Roman" w:cs="Times New Roman"/>
          <w:color w:val="000000" w:themeColor="text1"/>
          <w:sz w:val="24"/>
          <w:szCs w:val="24"/>
          <w:lang w:val="en-IN"/>
        </w:rPr>
        <w:t xml:space="preserve"> changed changes but git diff HEAD shows the difference between the working directory and the HEAD after </w:t>
      </w:r>
      <w:proofErr w:type="spellStart"/>
      <w:r w:rsidRPr="002641B8">
        <w:rPr>
          <w:rFonts w:ascii="Times New Roman" w:hAnsi="Times New Roman" w:cs="Times New Roman"/>
          <w:color w:val="000000" w:themeColor="text1"/>
          <w:sz w:val="24"/>
          <w:szCs w:val="24"/>
          <w:lang w:val="en-IN"/>
        </w:rPr>
        <w:t>commiting</w:t>
      </w:r>
      <w:proofErr w:type="spellEnd"/>
      <w:r w:rsidRPr="002641B8">
        <w:rPr>
          <w:rFonts w:ascii="Times New Roman" w:hAnsi="Times New Roman" w:cs="Times New Roman"/>
          <w:color w:val="000000" w:themeColor="text1"/>
          <w:sz w:val="24"/>
          <w:szCs w:val="24"/>
          <w:lang w:val="en-IN"/>
        </w:rPr>
        <w:t xml:space="preserve"> git diff will give nothing as the changes move to the staging area.</w:t>
      </w:r>
    </w:p>
    <w:p w14:paraId="0380A32E" w14:textId="77777777" w:rsidR="00F2039B" w:rsidRPr="002641B8" w:rsidRDefault="00F2039B" w:rsidP="009A5EE9">
      <w:pPr>
        <w:tabs>
          <w:tab w:val="left" w:pos="3185"/>
        </w:tabs>
        <w:jc w:val="both"/>
        <w:rPr>
          <w:rFonts w:ascii="Times New Roman" w:hAnsi="Times New Roman" w:cs="Times New Roman"/>
          <w:color w:val="000000" w:themeColor="text1"/>
          <w:sz w:val="24"/>
          <w:szCs w:val="24"/>
          <w:lang w:val="en-IN"/>
        </w:rPr>
      </w:pPr>
    </w:p>
    <w:p w14:paraId="6F9C41E6" w14:textId="3CBDC644" w:rsidR="000D0F22" w:rsidRPr="002641B8" w:rsidRDefault="00F2039B" w:rsidP="009A5EE9">
      <w:pPr>
        <w:tabs>
          <w:tab w:val="left" w:pos="3185"/>
        </w:tabs>
        <w:jc w:val="both"/>
        <w:rPr>
          <w:rFonts w:ascii="Times New Roman" w:hAnsi="Times New Roman" w:cs="Times New Roman"/>
          <w:color w:val="000000" w:themeColor="text1"/>
          <w:sz w:val="24"/>
          <w:szCs w:val="24"/>
          <w:lang w:val="en-IN"/>
        </w:rPr>
      </w:pPr>
      <w:r w:rsidRPr="002641B8">
        <w:rPr>
          <w:rFonts w:ascii="Times New Roman" w:hAnsi="Times New Roman" w:cs="Times New Roman"/>
          <w:color w:val="C45911" w:themeColor="accent2" w:themeShade="BF"/>
          <w:sz w:val="24"/>
          <w:szCs w:val="24"/>
          <w:lang w:val="en-IN"/>
        </w:rPr>
        <w:t>git diff --staged</w:t>
      </w:r>
      <w:r w:rsidRPr="002641B8">
        <w:rPr>
          <w:rFonts w:ascii="Times New Roman" w:hAnsi="Times New Roman" w:cs="Times New Roman"/>
          <w:color w:val="000000" w:themeColor="text1"/>
          <w:sz w:val="24"/>
          <w:szCs w:val="24"/>
          <w:lang w:val="en-IN"/>
        </w:rPr>
        <w:t xml:space="preserve"> </w:t>
      </w:r>
      <w:r w:rsidRPr="002641B8">
        <w:rPr>
          <w:rFonts w:ascii="Times New Roman" w:hAnsi="Times New Roman" w:cs="Times New Roman"/>
          <w:color w:val="000000" w:themeColor="text1"/>
          <w:sz w:val="24"/>
          <w:szCs w:val="24"/>
          <w:lang w:val="en-IN"/>
        </w:rPr>
        <w:sym w:font="Wingdings" w:char="F0E0"/>
      </w:r>
      <w:r w:rsidRPr="002641B8">
        <w:rPr>
          <w:rFonts w:ascii="Times New Roman" w:hAnsi="Times New Roman" w:cs="Times New Roman"/>
          <w:color w:val="000000" w:themeColor="text1"/>
          <w:sz w:val="24"/>
          <w:szCs w:val="24"/>
          <w:lang w:val="en-IN"/>
        </w:rPr>
        <w:t xml:space="preserve"> gives the changes between the both staged area and the current working directory.</w:t>
      </w:r>
    </w:p>
    <w:p w14:paraId="3EE7D302" w14:textId="77596D29" w:rsidR="00D9657D" w:rsidRPr="002641B8" w:rsidRDefault="000D0F22" w:rsidP="009A5EE9">
      <w:pPr>
        <w:tabs>
          <w:tab w:val="left" w:pos="3185"/>
        </w:tabs>
        <w:jc w:val="both"/>
        <w:rPr>
          <w:rFonts w:ascii="Times New Roman" w:hAnsi="Times New Roman" w:cs="Times New Roman"/>
          <w:color w:val="000000" w:themeColor="text1"/>
          <w:sz w:val="24"/>
          <w:szCs w:val="24"/>
          <w:lang w:val="en-IN"/>
        </w:rPr>
      </w:pPr>
      <w:r w:rsidRPr="002641B8">
        <w:rPr>
          <w:rFonts w:ascii="Times New Roman" w:hAnsi="Times New Roman" w:cs="Times New Roman"/>
          <w:color w:val="C45911" w:themeColor="accent2" w:themeShade="BF"/>
          <w:sz w:val="24"/>
          <w:szCs w:val="24"/>
          <w:lang w:val="en-IN"/>
        </w:rPr>
        <w:t xml:space="preserve">git diff --staged &lt;filename&gt;  </w:t>
      </w:r>
      <w:r w:rsidRPr="002641B8">
        <w:rPr>
          <w:rFonts w:ascii="Times New Roman" w:hAnsi="Times New Roman" w:cs="Times New Roman"/>
          <w:color w:val="000000" w:themeColor="text1"/>
          <w:sz w:val="24"/>
          <w:szCs w:val="24"/>
          <w:lang w:val="en-IN"/>
        </w:rPr>
        <w:sym w:font="Wingdings" w:char="F0E0"/>
      </w:r>
      <w:r w:rsidRPr="002641B8">
        <w:rPr>
          <w:rFonts w:ascii="Times New Roman" w:hAnsi="Times New Roman" w:cs="Times New Roman"/>
          <w:color w:val="000000" w:themeColor="text1"/>
          <w:sz w:val="24"/>
          <w:szCs w:val="24"/>
          <w:lang w:val="en-IN"/>
        </w:rPr>
        <w:t xml:space="preserve"> gives the changes between the staged area and the current working directory in the particular file named filename.</w:t>
      </w:r>
    </w:p>
    <w:p w14:paraId="4D5397BA" w14:textId="4721D0F0" w:rsidR="00AB29B0" w:rsidRPr="002641B8" w:rsidRDefault="00D9657D"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diff &lt;branch1</w:t>
      </w:r>
      <w:proofErr w:type="gramStart"/>
      <w:r w:rsidRPr="002641B8">
        <w:rPr>
          <w:rFonts w:ascii="Times New Roman" w:hAnsi="Times New Roman" w:cs="Times New Roman"/>
          <w:color w:val="C45911" w:themeColor="accent2" w:themeShade="BF"/>
          <w:sz w:val="24"/>
          <w:szCs w:val="24"/>
          <w:lang w:val="en-IN"/>
        </w:rPr>
        <w:t>&gt;..</w:t>
      </w:r>
      <w:proofErr w:type="gramEnd"/>
      <w:r w:rsidRPr="002641B8">
        <w:rPr>
          <w:rFonts w:ascii="Times New Roman" w:hAnsi="Times New Roman" w:cs="Times New Roman"/>
          <w:color w:val="C45911" w:themeColor="accent2" w:themeShade="BF"/>
          <w:sz w:val="24"/>
          <w:szCs w:val="24"/>
          <w:lang w:val="en-IN"/>
        </w:rPr>
        <w:t xml:space="preserve">&lt;branch2&gt;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gives the changes /compares the tips of the branches branch1 and branch2 of a repo.</w:t>
      </w:r>
    </w:p>
    <w:p w14:paraId="7067C92A" w14:textId="4AC01CE8" w:rsidR="000B7629" w:rsidRPr="002641B8" w:rsidRDefault="00AB29B0"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diff &lt;commit1</w:t>
      </w:r>
      <w:proofErr w:type="gramStart"/>
      <w:r w:rsidRPr="002641B8">
        <w:rPr>
          <w:rFonts w:ascii="Times New Roman" w:hAnsi="Times New Roman" w:cs="Times New Roman"/>
          <w:color w:val="C45911" w:themeColor="accent2" w:themeShade="BF"/>
          <w:sz w:val="24"/>
          <w:szCs w:val="24"/>
          <w:lang w:val="en-IN"/>
        </w:rPr>
        <w:t>&gt;..</w:t>
      </w:r>
      <w:proofErr w:type="gramEnd"/>
      <w:r w:rsidRPr="002641B8">
        <w:rPr>
          <w:rFonts w:ascii="Times New Roman" w:hAnsi="Times New Roman" w:cs="Times New Roman"/>
          <w:color w:val="C45911" w:themeColor="accent2" w:themeShade="BF"/>
          <w:sz w:val="24"/>
          <w:szCs w:val="24"/>
          <w:lang w:val="en-IN"/>
        </w:rPr>
        <w:t>&lt;commit2&gt;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compares the two different commits of the branch here we have to give the hash values of the commits.</w:t>
      </w:r>
    </w:p>
    <w:p w14:paraId="3142C0F8" w14:textId="552A16F8" w:rsidR="00770A15" w:rsidRPr="002641B8" w:rsidRDefault="000B7629" w:rsidP="009A5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hAnsi="Times New Roman" w:cs="Times New Roman"/>
          <w:color w:val="232629"/>
          <w:sz w:val="23"/>
          <w:szCs w:val="23"/>
          <w:shd w:val="clear" w:color="auto" w:fill="FFFFFF"/>
        </w:rPr>
      </w:pPr>
      <w:r w:rsidRPr="002641B8">
        <w:rPr>
          <w:rFonts w:ascii="Times New Roman" w:eastAsia="Times New Roman" w:hAnsi="Times New Roman" w:cs="Times New Roman"/>
          <w:color w:val="C45911" w:themeColor="accent2" w:themeShade="BF"/>
          <w:sz w:val="24"/>
          <w:szCs w:val="24"/>
          <w:bdr w:val="none" w:sz="0" w:space="0" w:color="auto" w:frame="1"/>
          <w:lang w:val="en-IN" w:eastAsia="en-IN"/>
        </w:rPr>
        <w:t xml:space="preserve">git diff &lt;commit1&gt;...&lt;commit2&gt; </w:t>
      </w:r>
      <w:r w:rsidRPr="002641B8">
        <w:rPr>
          <w:rFonts w:ascii="Times New Roman" w:eastAsia="Times New Roman" w:hAnsi="Times New Roman" w:cs="Times New Roman"/>
          <w:color w:val="C45911" w:themeColor="accent2" w:themeShade="BF"/>
          <w:sz w:val="24"/>
          <w:szCs w:val="24"/>
          <w:bdr w:val="none" w:sz="0" w:space="0" w:color="auto" w:frame="1"/>
          <w:lang w:val="en-IN" w:eastAsia="en-IN"/>
        </w:rPr>
        <w:sym w:font="Wingdings" w:char="F0E0"/>
      </w:r>
      <w:r w:rsidRPr="002641B8">
        <w:rPr>
          <w:rFonts w:ascii="Times New Roman" w:hAnsi="Times New Roman" w:cs="Times New Roman"/>
          <w:color w:val="232629"/>
          <w:sz w:val="23"/>
          <w:szCs w:val="23"/>
          <w:shd w:val="clear" w:color="auto" w:fill="FFFFFF"/>
        </w:rPr>
        <w:t>to find the diff from their common ancestor to test, you can use </w:t>
      </w:r>
      <w:r w:rsidRPr="002641B8">
        <w:rPr>
          <w:rStyle w:val="Emphasis"/>
          <w:rFonts w:ascii="Times New Roman" w:hAnsi="Times New Roman" w:cs="Times New Roman"/>
          <w:color w:val="232629"/>
          <w:sz w:val="23"/>
          <w:szCs w:val="23"/>
          <w:bdr w:val="none" w:sz="0" w:space="0" w:color="auto" w:frame="1"/>
          <w:shd w:val="clear" w:color="auto" w:fill="FFFFFF"/>
        </w:rPr>
        <w:t>three</w:t>
      </w:r>
      <w:r w:rsidRPr="002641B8">
        <w:rPr>
          <w:rFonts w:ascii="Times New Roman" w:hAnsi="Times New Roman" w:cs="Times New Roman"/>
          <w:color w:val="232629"/>
          <w:sz w:val="23"/>
          <w:szCs w:val="23"/>
          <w:shd w:val="clear" w:color="auto" w:fill="FFFFFF"/>
        </w:rPr>
        <w:t> dots instead of </w:t>
      </w:r>
      <w:r w:rsidRPr="002641B8">
        <w:rPr>
          <w:rStyle w:val="Emphasis"/>
          <w:rFonts w:ascii="Times New Roman" w:hAnsi="Times New Roman" w:cs="Times New Roman"/>
          <w:color w:val="232629"/>
          <w:sz w:val="23"/>
          <w:szCs w:val="23"/>
          <w:bdr w:val="none" w:sz="0" w:space="0" w:color="auto" w:frame="1"/>
          <w:shd w:val="clear" w:color="auto" w:fill="FFFFFF"/>
        </w:rPr>
        <w:t>two</w:t>
      </w:r>
    </w:p>
    <w:p w14:paraId="1DF67980" w14:textId="5B77CECC" w:rsidR="00770A15" w:rsidRPr="002641B8" w:rsidRDefault="00770A15" w:rsidP="009A5E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Times New Roman" w:hAnsi="Times New Roman" w:cs="Times New Roman"/>
          <w:color w:val="232629"/>
          <w:sz w:val="23"/>
          <w:szCs w:val="23"/>
          <w:shd w:val="clear" w:color="auto" w:fill="FFFFFF"/>
        </w:rPr>
      </w:pPr>
      <w:r w:rsidRPr="002641B8">
        <w:rPr>
          <w:rFonts w:ascii="Times New Roman" w:hAnsi="Times New Roman" w:cs="Times New Roman"/>
          <w:color w:val="C45911" w:themeColor="accent2" w:themeShade="BF"/>
          <w:sz w:val="23"/>
          <w:szCs w:val="23"/>
          <w:shd w:val="clear" w:color="auto" w:fill="FFFFFF"/>
        </w:rPr>
        <w:t>git diff HEAD HEAD~1</w:t>
      </w:r>
      <w:r w:rsidRPr="002641B8">
        <w:rPr>
          <w:rFonts w:ascii="Times New Roman" w:hAnsi="Times New Roman" w:cs="Times New Roman"/>
          <w:color w:val="232629"/>
          <w:sz w:val="23"/>
          <w:szCs w:val="23"/>
          <w:shd w:val="clear" w:color="auto" w:fill="FFFFFF"/>
        </w:rPr>
        <w:t xml:space="preserve"> </w:t>
      </w:r>
      <w:r w:rsidRPr="002641B8">
        <w:rPr>
          <w:rFonts w:ascii="Times New Roman" w:hAnsi="Times New Roman" w:cs="Times New Roman"/>
          <w:color w:val="232629"/>
          <w:sz w:val="23"/>
          <w:szCs w:val="23"/>
          <w:shd w:val="clear" w:color="auto" w:fill="FFFFFF"/>
        </w:rPr>
        <w:sym w:font="Wingdings" w:char="F0E0"/>
      </w:r>
      <w:r w:rsidRPr="002641B8">
        <w:rPr>
          <w:rFonts w:ascii="Times New Roman" w:hAnsi="Times New Roman" w:cs="Times New Roman"/>
          <w:color w:val="232629"/>
          <w:sz w:val="23"/>
          <w:szCs w:val="23"/>
          <w:shd w:val="clear" w:color="auto" w:fill="FFFFFF"/>
        </w:rPr>
        <w:t xml:space="preserve"> gives the diff of the HEAD with the previous commit of HEAD.</w:t>
      </w:r>
    </w:p>
    <w:p w14:paraId="1DFEFA99" w14:textId="77777777" w:rsidR="00E24188" w:rsidRPr="002641B8" w:rsidRDefault="00E24188" w:rsidP="009A5EE9">
      <w:pPr>
        <w:tabs>
          <w:tab w:val="left" w:pos="3185"/>
        </w:tabs>
        <w:jc w:val="both"/>
        <w:rPr>
          <w:rFonts w:ascii="Times New Roman" w:hAnsi="Times New Roman" w:cs="Times New Roman"/>
          <w:sz w:val="24"/>
          <w:szCs w:val="24"/>
          <w:lang w:val="en-IN"/>
        </w:rPr>
      </w:pPr>
    </w:p>
    <w:p w14:paraId="7EDCB637" w14:textId="57EA154B" w:rsidR="00E24188" w:rsidRPr="002641B8" w:rsidRDefault="00E24188" w:rsidP="009A5EE9">
      <w:pPr>
        <w:tabs>
          <w:tab w:val="left" w:pos="3185"/>
        </w:tabs>
        <w:jc w:val="both"/>
        <w:rPr>
          <w:rFonts w:ascii="Times New Roman" w:hAnsi="Times New Roman" w:cs="Times New Roman"/>
          <w:b/>
          <w:bCs/>
          <w:i/>
          <w:iCs/>
          <w:sz w:val="28"/>
          <w:szCs w:val="28"/>
          <w:lang w:val="en-IN"/>
        </w:rPr>
      </w:pPr>
      <w:r w:rsidRPr="002641B8">
        <w:rPr>
          <w:rFonts w:ascii="Times New Roman" w:hAnsi="Times New Roman" w:cs="Times New Roman"/>
          <w:b/>
          <w:bCs/>
          <w:i/>
          <w:iCs/>
          <w:sz w:val="28"/>
          <w:szCs w:val="28"/>
          <w:lang w:val="en-IN"/>
        </w:rPr>
        <w:t>Git Stash:</w:t>
      </w:r>
    </w:p>
    <w:p w14:paraId="4F8D0579" w14:textId="318F5D55" w:rsidR="00C45482" w:rsidRPr="002641B8" w:rsidRDefault="00D22988"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Let us suppose that we are working on one of the </w:t>
      </w:r>
      <w:proofErr w:type="gramStart"/>
      <w:r w:rsidRPr="002641B8">
        <w:rPr>
          <w:rFonts w:ascii="Times New Roman" w:hAnsi="Times New Roman" w:cs="Times New Roman"/>
          <w:sz w:val="24"/>
          <w:szCs w:val="24"/>
          <w:lang w:val="en-IN"/>
        </w:rPr>
        <w:t>branch</w:t>
      </w:r>
      <w:proofErr w:type="gramEnd"/>
      <w:r w:rsidRPr="002641B8">
        <w:rPr>
          <w:rFonts w:ascii="Times New Roman" w:hAnsi="Times New Roman" w:cs="Times New Roman"/>
          <w:sz w:val="24"/>
          <w:szCs w:val="24"/>
          <w:lang w:val="en-IN"/>
        </w:rPr>
        <w:t xml:space="preserve"> and we want to switch to another branch. Now there are two scenarios in this case either</w:t>
      </w:r>
      <w:r w:rsidR="00934820" w:rsidRPr="002641B8">
        <w:rPr>
          <w:rFonts w:ascii="Times New Roman" w:hAnsi="Times New Roman" w:cs="Times New Roman"/>
          <w:sz w:val="24"/>
          <w:szCs w:val="24"/>
          <w:lang w:val="en-IN"/>
        </w:rPr>
        <w:t>:</w:t>
      </w:r>
    </w:p>
    <w:p w14:paraId="1995CEC2" w14:textId="5F280B85" w:rsidR="00C45482" w:rsidRPr="002641B8" w:rsidRDefault="00C45482" w:rsidP="009A5EE9">
      <w:pPr>
        <w:pStyle w:val="ListParagraph"/>
        <w:numPr>
          <w:ilvl w:val="0"/>
          <w:numId w:val="27"/>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T</w:t>
      </w:r>
      <w:r w:rsidR="00D22988" w:rsidRPr="002641B8">
        <w:rPr>
          <w:rFonts w:ascii="Times New Roman" w:hAnsi="Times New Roman" w:cs="Times New Roman"/>
          <w:sz w:val="24"/>
          <w:szCs w:val="24"/>
          <w:lang w:val="en-IN"/>
        </w:rPr>
        <w:t xml:space="preserve">he changes come along with us to the destination branch </w:t>
      </w:r>
    </w:p>
    <w:p w14:paraId="7FB1AB42" w14:textId="77777777" w:rsidR="00910186" w:rsidRPr="002641B8" w:rsidRDefault="00D22988" w:rsidP="009A5EE9">
      <w:pPr>
        <w:pStyle w:val="ListParagraph"/>
        <w:numPr>
          <w:ilvl w:val="0"/>
          <w:numId w:val="27"/>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w:t>
      </w:r>
      <w:proofErr w:type="spellStart"/>
      <w:proofErr w:type="gramStart"/>
      <w:r w:rsidRPr="002641B8">
        <w:rPr>
          <w:rFonts w:ascii="Times New Roman" w:hAnsi="Times New Roman" w:cs="Times New Roman"/>
          <w:sz w:val="24"/>
          <w:szCs w:val="24"/>
          <w:lang w:val="en-IN"/>
        </w:rPr>
        <w:t>wont</w:t>
      </w:r>
      <w:proofErr w:type="spellEnd"/>
      <w:proofErr w:type="gramEnd"/>
      <w:r w:rsidRPr="002641B8">
        <w:rPr>
          <w:rFonts w:ascii="Times New Roman" w:hAnsi="Times New Roman" w:cs="Times New Roman"/>
          <w:sz w:val="24"/>
          <w:szCs w:val="24"/>
          <w:lang w:val="en-IN"/>
        </w:rPr>
        <w:t xml:space="preserve"> allow us to switch the branches due to potential conflicts</w:t>
      </w:r>
      <w:r w:rsidR="00C45482" w:rsidRPr="002641B8">
        <w:rPr>
          <w:rFonts w:ascii="Times New Roman" w:hAnsi="Times New Roman" w:cs="Times New Roman"/>
          <w:sz w:val="24"/>
          <w:szCs w:val="24"/>
          <w:lang w:val="en-IN"/>
        </w:rPr>
        <w:t xml:space="preserve"> </w:t>
      </w:r>
      <w:r w:rsidR="004D7EA0" w:rsidRPr="002641B8">
        <w:rPr>
          <w:rFonts w:ascii="Times New Roman" w:hAnsi="Times New Roman" w:cs="Times New Roman"/>
          <w:sz w:val="24"/>
          <w:szCs w:val="24"/>
          <w:lang w:val="en-IN"/>
        </w:rPr>
        <w:t>if we over write the existing files</w:t>
      </w:r>
      <w:r w:rsidRPr="002641B8">
        <w:rPr>
          <w:rFonts w:ascii="Times New Roman" w:hAnsi="Times New Roman" w:cs="Times New Roman"/>
          <w:sz w:val="24"/>
          <w:szCs w:val="24"/>
          <w:lang w:val="en-IN"/>
        </w:rPr>
        <w:t>.</w:t>
      </w:r>
    </w:p>
    <w:p w14:paraId="205B67A9" w14:textId="77777777" w:rsidR="00BA31F5" w:rsidRPr="002641B8" w:rsidRDefault="00910186"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stash means it provides a way to stashing these uncommitted changes so that later we can come back to them without giving the unnecessary commits.</w:t>
      </w:r>
    </w:p>
    <w:p w14:paraId="5A5D966A" w14:textId="77777777" w:rsidR="00BA31F5" w:rsidRPr="002641B8" w:rsidRDefault="00BA31F5" w:rsidP="009A5EE9">
      <w:pPr>
        <w:tabs>
          <w:tab w:val="left" w:pos="3185"/>
        </w:tabs>
        <w:jc w:val="both"/>
        <w:rPr>
          <w:rFonts w:ascii="Times New Roman" w:hAnsi="Times New Roman" w:cs="Times New Roman"/>
          <w:sz w:val="24"/>
          <w:szCs w:val="24"/>
          <w:lang w:val="en-IN"/>
        </w:rPr>
      </w:pPr>
    </w:p>
    <w:p w14:paraId="2AECDFC9" w14:textId="6E448187" w:rsidR="005C1F87" w:rsidRPr="002641B8" w:rsidRDefault="00BA31F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stash</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it helps you save the changes that are uncommitted and the changes are also reverted in your working directory and you can come back to them later.</w:t>
      </w:r>
      <w:r w:rsidR="00D22988" w:rsidRPr="002641B8">
        <w:rPr>
          <w:rFonts w:ascii="Times New Roman" w:hAnsi="Times New Roman" w:cs="Times New Roman"/>
          <w:sz w:val="24"/>
          <w:szCs w:val="24"/>
          <w:lang w:val="en-IN"/>
        </w:rPr>
        <w:t xml:space="preserve"> </w:t>
      </w:r>
    </w:p>
    <w:p w14:paraId="39D3EFA3" w14:textId="18AADF48" w:rsidR="00C9098B" w:rsidRPr="002641B8" w:rsidRDefault="00C9098B" w:rsidP="009A5EE9">
      <w:pPr>
        <w:tabs>
          <w:tab w:val="left" w:pos="3185"/>
        </w:tabs>
        <w:jc w:val="both"/>
        <w:rPr>
          <w:rFonts w:ascii="Times New Roman" w:hAnsi="Times New Roman" w:cs="Times New Roman"/>
          <w:color w:val="C45911" w:themeColor="accent2" w:themeShade="BF"/>
          <w:sz w:val="24"/>
          <w:szCs w:val="24"/>
          <w:lang w:val="en-IN"/>
        </w:rPr>
      </w:pPr>
      <w:r w:rsidRPr="002641B8">
        <w:rPr>
          <w:rFonts w:ascii="Times New Roman" w:hAnsi="Times New Roman" w:cs="Times New Roman"/>
          <w:color w:val="C45911" w:themeColor="accent2" w:themeShade="BF"/>
          <w:sz w:val="24"/>
          <w:szCs w:val="24"/>
          <w:lang w:val="en-IN"/>
        </w:rPr>
        <w:t xml:space="preserve">git stash is same as git stash save </w:t>
      </w:r>
    </w:p>
    <w:p w14:paraId="42AD5DB4" w14:textId="66571D13" w:rsidR="00A035EE" w:rsidRPr="002641B8" w:rsidRDefault="00C9098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stash pop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it helps them to get all the stashed changes to my current directory</w:t>
      </w:r>
      <w:r w:rsidR="00A035EE" w:rsidRPr="002641B8">
        <w:rPr>
          <w:rFonts w:ascii="Times New Roman" w:hAnsi="Times New Roman" w:cs="Times New Roman"/>
          <w:sz w:val="24"/>
          <w:szCs w:val="24"/>
          <w:lang w:val="en-IN"/>
        </w:rPr>
        <w:t xml:space="preserve"> here the changes are removed are removed from stash</w:t>
      </w:r>
      <w:r w:rsidRPr="002641B8">
        <w:rPr>
          <w:rFonts w:ascii="Times New Roman" w:hAnsi="Times New Roman" w:cs="Times New Roman"/>
          <w:sz w:val="24"/>
          <w:szCs w:val="24"/>
          <w:lang w:val="en-IN"/>
        </w:rPr>
        <w:t>.</w:t>
      </w:r>
    </w:p>
    <w:p w14:paraId="77A97837" w14:textId="5BA1B985" w:rsidR="003B0E68" w:rsidRPr="002641B8" w:rsidRDefault="00A035EE"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stash </w:t>
      </w:r>
      <w:proofErr w:type="gramStart"/>
      <w:r w:rsidRPr="002641B8">
        <w:rPr>
          <w:rFonts w:ascii="Times New Roman" w:hAnsi="Times New Roman" w:cs="Times New Roman"/>
          <w:color w:val="C45911" w:themeColor="accent2" w:themeShade="BF"/>
          <w:sz w:val="24"/>
          <w:szCs w:val="24"/>
          <w:lang w:val="en-IN"/>
        </w:rPr>
        <w:t>apply</w:t>
      </w:r>
      <w:proofErr w:type="gramEnd"/>
      <w:r w:rsidRPr="002641B8">
        <w:rPr>
          <w:rFonts w:ascii="Times New Roman" w:hAnsi="Times New Roman" w:cs="Times New Roman"/>
          <w:color w:val="C45911" w:themeColor="accent2" w:themeShade="BF"/>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it helps them to apply all the stashed changes to my current directory here the changes will stay in the stash and we can apply and use them in multiple branches.</w:t>
      </w:r>
    </w:p>
    <w:p w14:paraId="0616F816" w14:textId="30F04711" w:rsidR="00641C37" w:rsidRPr="002641B8" w:rsidRDefault="003B0E68"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stash list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lists all the stashes made.</w:t>
      </w:r>
    </w:p>
    <w:p w14:paraId="1595A082" w14:textId="00A1056D" w:rsidR="00641C37" w:rsidRPr="002641B8" w:rsidRDefault="00A1659E"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stash apply stash</w:t>
      </w:r>
      <w:proofErr w:type="gramStart"/>
      <w:r w:rsidRPr="002641B8">
        <w:rPr>
          <w:rFonts w:ascii="Times New Roman" w:hAnsi="Times New Roman" w:cs="Times New Roman"/>
          <w:color w:val="C45911" w:themeColor="accent2" w:themeShade="BF"/>
          <w:sz w:val="24"/>
          <w:szCs w:val="24"/>
          <w:lang w:val="en-IN"/>
        </w:rPr>
        <w:t>@{</w:t>
      </w:r>
      <w:proofErr w:type="gramEnd"/>
      <w:r w:rsidRPr="002641B8">
        <w:rPr>
          <w:rFonts w:ascii="Times New Roman" w:hAnsi="Times New Roman" w:cs="Times New Roman"/>
          <w:color w:val="C45911" w:themeColor="accent2" w:themeShade="BF"/>
          <w:sz w:val="24"/>
          <w:szCs w:val="24"/>
          <w:lang w:val="en-IN"/>
        </w:rPr>
        <w:t>2}</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In this we can apply a particular reference of the stash.</w:t>
      </w:r>
    </w:p>
    <w:p w14:paraId="09D951EB" w14:textId="3023AEB0" w:rsidR="00B51BB0" w:rsidRPr="002641B8" w:rsidRDefault="00B51BB0"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stash drop stash</w:t>
      </w:r>
      <w:proofErr w:type="gramStart"/>
      <w:r w:rsidRPr="002641B8">
        <w:rPr>
          <w:rFonts w:ascii="Times New Roman" w:hAnsi="Times New Roman" w:cs="Times New Roman"/>
          <w:color w:val="C45911" w:themeColor="accent2" w:themeShade="BF"/>
          <w:sz w:val="24"/>
          <w:szCs w:val="24"/>
          <w:lang w:val="en-IN"/>
        </w:rPr>
        <w:t>@{</w:t>
      </w:r>
      <w:proofErr w:type="gramEnd"/>
      <w:r w:rsidRPr="002641B8">
        <w:rPr>
          <w:rFonts w:ascii="Times New Roman" w:hAnsi="Times New Roman" w:cs="Times New Roman"/>
          <w:color w:val="C45911" w:themeColor="accent2" w:themeShade="BF"/>
          <w:sz w:val="24"/>
          <w:szCs w:val="24"/>
          <w:lang w:val="en-IN"/>
        </w:rPr>
        <w:t>2}</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removes the stash any how if git stash pop removes but if we want to remove manually we have to use this.</w:t>
      </w:r>
    </w:p>
    <w:p w14:paraId="3FBEBDF3" w14:textId="056D34A8" w:rsidR="00B51BB0" w:rsidRPr="002641B8" w:rsidRDefault="00B51BB0"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stash clear</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used to clear all the stash stack.</w:t>
      </w:r>
    </w:p>
    <w:p w14:paraId="130C0EB5" w14:textId="77777777" w:rsidR="002872DC" w:rsidRPr="002641B8" w:rsidRDefault="002872DC" w:rsidP="009A5EE9">
      <w:pPr>
        <w:tabs>
          <w:tab w:val="left" w:pos="3185"/>
        </w:tabs>
        <w:jc w:val="both"/>
        <w:rPr>
          <w:rFonts w:ascii="Times New Roman" w:hAnsi="Times New Roman" w:cs="Times New Roman"/>
          <w:sz w:val="24"/>
          <w:szCs w:val="24"/>
          <w:lang w:val="en-IN"/>
        </w:rPr>
      </w:pPr>
    </w:p>
    <w:p w14:paraId="03AB2ED1" w14:textId="1B020475" w:rsidR="002872DC" w:rsidRDefault="002872DC" w:rsidP="009A5EE9">
      <w:pPr>
        <w:tabs>
          <w:tab w:val="left" w:pos="3185"/>
        </w:tabs>
        <w:jc w:val="both"/>
        <w:rPr>
          <w:rFonts w:ascii="Times New Roman" w:hAnsi="Times New Roman" w:cs="Times New Roman"/>
          <w:color w:val="FF0000"/>
          <w:sz w:val="24"/>
          <w:szCs w:val="24"/>
          <w:lang w:val="en-IN"/>
        </w:rPr>
      </w:pPr>
      <w:r w:rsidRPr="002641B8">
        <w:rPr>
          <w:rFonts w:ascii="Times New Roman" w:hAnsi="Times New Roman" w:cs="Times New Roman"/>
          <w:color w:val="FF0000"/>
          <w:sz w:val="24"/>
          <w:szCs w:val="24"/>
          <w:lang w:val="en-IN"/>
        </w:rPr>
        <w:t xml:space="preserve">Note*: git stash uses the stack data structure so we can make as many as stashes and this STACK data structure uses the </w:t>
      </w:r>
      <w:proofErr w:type="gramStart"/>
      <w:r w:rsidRPr="002641B8">
        <w:rPr>
          <w:rFonts w:ascii="Times New Roman" w:hAnsi="Times New Roman" w:cs="Times New Roman"/>
          <w:color w:val="FF0000"/>
          <w:sz w:val="24"/>
          <w:szCs w:val="24"/>
          <w:lang w:val="en-IN"/>
        </w:rPr>
        <w:t>LIFO(</w:t>
      </w:r>
      <w:proofErr w:type="gramEnd"/>
      <w:r w:rsidRPr="002641B8">
        <w:rPr>
          <w:rFonts w:ascii="Times New Roman" w:hAnsi="Times New Roman" w:cs="Times New Roman"/>
          <w:color w:val="FF0000"/>
          <w:sz w:val="24"/>
          <w:szCs w:val="24"/>
          <w:lang w:val="en-IN"/>
        </w:rPr>
        <w:t>Last In First Out).</w:t>
      </w:r>
      <w:r w:rsidR="00237AC8" w:rsidRPr="002641B8">
        <w:rPr>
          <w:rFonts w:ascii="Times New Roman" w:hAnsi="Times New Roman" w:cs="Times New Roman"/>
          <w:color w:val="FF0000"/>
          <w:sz w:val="24"/>
          <w:szCs w:val="24"/>
          <w:lang w:val="en-IN"/>
        </w:rPr>
        <w:t xml:space="preserve"> The git stash stack is pushed into the remote repo.</w:t>
      </w:r>
    </w:p>
    <w:p w14:paraId="5F096EBB" w14:textId="77777777" w:rsidR="00D3300E" w:rsidRPr="002641B8" w:rsidRDefault="00D3300E" w:rsidP="009A5EE9">
      <w:pPr>
        <w:tabs>
          <w:tab w:val="left" w:pos="3185"/>
        </w:tabs>
        <w:jc w:val="both"/>
        <w:rPr>
          <w:rFonts w:ascii="Times New Roman" w:hAnsi="Times New Roman" w:cs="Times New Roman"/>
          <w:color w:val="FF0000"/>
          <w:sz w:val="24"/>
          <w:szCs w:val="24"/>
          <w:lang w:val="en-IN"/>
        </w:rPr>
      </w:pPr>
    </w:p>
    <w:p w14:paraId="2236624D" w14:textId="0AFA27A8" w:rsidR="00F63B7B" w:rsidRPr="002641B8" w:rsidRDefault="001C7A92" w:rsidP="009A5EE9">
      <w:pPr>
        <w:tabs>
          <w:tab w:val="left" w:pos="3185"/>
        </w:tabs>
        <w:jc w:val="both"/>
        <w:rPr>
          <w:rFonts w:ascii="Times New Roman" w:hAnsi="Times New Roman" w:cs="Times New Roman"/>
          <w:b/>
          <w:bCs/>
          <w:i/>
          <w:iCs/>
          <w:sz w:val="28"/>
          <w:szCs w:val="28"/>
          <w:lang w:val="en-IN"/>
        </w:rPr>
      </w:pPr>
      <w:r w:rsidRPr="002641B8">
        <w:rPr>
          <w:rFonts w:ascii="Times New Roman" w:hAnsi="Times New Roman" w:cs="Times New Roman"/>
          <w:b/>
          <w:bCs/>
          <w:i/>
          <w:iCs/>
          <w:sz w:val="28"/>
          <w:szCs w:val="28"/>
          <w:lang w:val="en-IN"/>
        </w:rPr>
        <w:lastRenderedPageBreak/>
        <w:t>Git Checkout</w:t>
      </w:r>
    </w:p>
    <w:p w14:paraId="1A3607BD" w14:textId="77777777" w:rsidR="001C7A92" w:rsidRPr="002641B8" w:rsidRDefault="001C7A92" w:rsidP="009A5EE9">
      <w:pPr>
        <w:tabs>
          <w:tab w:val="left" w:pos="3185"/>
        </w:tabs>
        <w:jc w:val="both"/>
        <w:rPr>
          <w:rFonts w:ascii="Times New Roman" w:hAnsi="Times New Roman" w:cs="Times New Roman"/>
          <w:b/>
          <w:bCs/>
          <w:i/>
          <w:iCs/>
          <w:sz w:val="28"/>
          <w:szCs w:val="28"/>
          <w:lang w:val="en-IN"/>
        </w:rPr>
      </w:pPr>
    </w:p>
    <w:p w14:paraId="7293F378" w14:textId="65EDBD44" w:rsidR="002872DC" w:rsidRPr="002641B8" w:rsidRDefault="001C7A9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checkout not only switches the branch with git checkout we can also checkout to the particular commit in the repo.</w:t>
      </w:r>
    </w:p>
    <w:p w14:paraId="59103C38" w14:textId="51D0279A" w:rsidR="00EA5774" w:rsidRPr="002641B8" w:rsidRDefault="00EA5774"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If we checkout to the back commit then the HEAD will be in detached state.</w:t>
      </w:r>
    </w:p>
    <w:p w14:paraId="2FF2F4B5" w14:textId="3A66A828" w:rsidR="00927CC7" w:rsidRPr="002641B8" w:rsidRDefault="00927CC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Detaching means the HEAD refers to a tip of the branch in general but when it points to the commit other than the tip then it is known as the detached HEAD.</w:t>
      </w:r>
    </w:p>
    <w:p w14:paraId="15E9FF39" w14:textId="77777777" w:rsidR="003E2217" w:rsidRPr="002641B8" w:rsidRDefault="003E2217" w:rsidP="009A5EE9">
      <w:pPr>
        <w:tabs>
          <w:tab w:val="left" w:pos="3185"/>
        </w:tabs>
        <w:jc w:val="both"/>
        <w:rPr>
          <w:rFonts w:ascii="Times New Roman" w:hAnsi="Times New Roman" w:cs="Times New Roman"/>
          <w:sz w:val="24"/>
          <w:szCs w:val="24"/>
          <w:lang w:val="en-IN"/>
        </w:rPr>
      </w:pPr>
    </w:p>
    <w:p w14:paraId="504096A4" w14:textId="3B4EFF21" w:rsidR="003E2217" w:rsidRPr="002641B8" w:rsidRDefault="003E221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checkout commit &lt;commit-hash&gt;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switches or travels back to the particular hash it detaches the HEAD.</w:t>
      </w:r>
    </w:p>
    <w:p w14:paraId="76AA15D4" w14:textId="34D944D4" w:rsidR="001C728E" w:rsidRPr="002641B8" w:rsidRDefault="003E221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checkout &lt;branch-name&gt;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switches to the branch</w:t>
      </w:r>
      <w:r w:rsidR="001C728E" w:rsidRPr="002641B8">
        <w:rPr>
          <w:rFonts w:ascii="Times New Roman" w:hAnsi="Times New Roman" w:cs="Times New Roman"/>
          <w:sz w:val="24"/>
          <w:szCs w:val="24"/>
          <w:lang w:val="en-IN"/>
        </w:rPr>
        <w:t>.</w:t>
      </w:r>
    </w:p>
    <w:p w14:paraId="3C90027F" w14:textId="7205989F" w:rsidR="001C728E" w:rsidRPr="002641B8" w:rsidRDefault="000D14FC" w:rsidP="009A5EE9">
      <w:pPr>
        <w:tabs>
          <w:tab w:val="left" w:pos="3185"/>
        </w:tabs>
        <w:jc w:val="both"/>
        <w:rPr>
          <w:rFonts w:ascii="Times New Roman" w:hAnsi="Times New Roman" w:cs="Times New Roman"/>
          <w:sz w:val="24"/>
          <w:szCs w:val="24"/>
          <w:lang w:val="en-IN"/>
        </w:rPr>
      </w:pPr>
      <w:proofErr w:type="gramStart"/>
      <w:r w:rsidRPr="002641B8">
        <w:rPr>
          <w:rFonts w:ascii="Times New Roman" w:hAnsi="Times New Roman" w:cs="Times New Roman"/>
          <w:sz w:val="24"/>
          <w:szCs w:val="24"/>
          <w:lang w:val="en-IN"/>
        </w:rPr>
        <w:t>So</w:t>
      </w:r>
      <w:proofErr w:type="gramEnd"/>
      <w:r w:rsidRPr="002641B8">
        <w:rPr>
          <w:rFonts w:ascii="Times New Roman" w:hAnsi="Times New Roman" w:cs="Times New Roman"/>
          <w:sz w:val="24"/>
          <w:szCs w:val="24"/>
          <w:lang w:val="en-IN"/>
        </w:rPr>
        <w:t xml:space="preserve"> to make the detached HEAD to normal we can just use </w:t>
      </w:r>
      <w:r w:rsidRPr="002641B8">
        <w:rPr>
          <w:rFonts w:ascii="Times New Roman" w:hAnsi="Times New Roman" w:cs="Times New Roman"/>
          <w:color w:val="C45911" w:themeColor="accent2" w:themeShade="BF"/>
          <w:sz w:val="24"/>
          <w:szCs w:val="24"/>
          <w:lang w:val="en-IN"/>
        </w:rPr>
        <w:t>git switch &lt;branch-name&gt;</w:t>
      </w:r>
      <w:r w:rsidRPr="002641B8">
        <w:rPr>
          <w:rFonts w:ascii="Times New Roman" w:hAnsi="Times New Roman" w:cs="Times New Roman"/>
          <w:sz w:val="24"/>
          <w:szCs w:val="24"/>
          <w:lang w:val="en-IN"/>
        </w:rPr>
        <w:t xml:space="preserve"> to get to the normal position.</w:t>
      </w:r>
    </w:p>
    <w:p w14:paraId="5D5FAB1A" w14:textId="77777777" w:rsidR="003C1973" w:rsidRPr="002641B8" w:rsidRDefault="003C1973" w:rsidP="009A5EE9">
      <w:pPr>
        <w:tabs>
          <w:tab w:val="left" w:pos="3185"/>
        </w:tabs>
        <w:jc w:val="both"/>
        <w:rPr>
          <w:rFonts w:ascii="Times New Roman" w:hAnsi="Times New Roman" w:cs="Times New Roman"/>
          <w:sz w:val="24"/>
          <w:szCs w:val="24"/>
          <w:lang w:val="en-IN"/>
        </w:rPr>
      </w:pPr>
    </w:p>
    <w:p w14:paraId="184126B1" w14:textId="715D5C63" w:rsidR="00E50630" w:rsidRPr="002641B8" w:rsidRDefault="00E50630"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checkout to a particular time / commit helps us in creating a branch from that point so that it is easy and makes the collaboration and adding the features easy.</w:t>
      </w:r>
    </w:p>
    <w:p w14:paraId="0DC086F8" w14:textId="77777777" w:rsidR="00A560DC" w:rsidRPr="002641B8" w:rsidRDefault="00A560DC" w:rsidP="009A5EE9">
      <w:pPr>
        <w:tabs>
          <w:tab w:val="left" w:pos="3185"/>
        </w:tabs>
        <w:jc w:val="both"/>
        <w:rPr>
          <w:rFonts w:ascii="Times New Roman" w:hAnsi="Times New Roman" w:cs="Times New Roman"/>
          <w:sz w:val="24"/>
          <w:szCs w:val="24"/>
          <w:lang w:val="en-IN"/>
        </w:rPr>
      </w:pPr>
    </w:p>
    <w:p w14:paraId="4D3085AF" w14:textId="12179F7C" w:rsidR="00A560DC" w:rsidRPr="002641B8" w:rsidRDefault="00A560DC"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checkout </w:t>
      </w:r>
      <w:proofErr w:type="spellStart"/>
      <w:r w:rsidRPr="002641B8">
        <w:rPr>
          <w:rFonts w:ascii="Times New Roman" w:hAnsi="Times New Roman" w:cs="Times New Roman"/>
          <w:color w:val="C45911" w:themeColor="accent2" w:themeShade="BF"/>
          <w:sz w:val="24"/>
          <w:szCs w:val="24"/>
          <w:lang w:val="en-IN"/>
        </w:rPr>
        <w:t>HEAD~n</w:t>
      </w:r>
      <w:proofErr w:type="spellEnd"/>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switches or travels back to the commit that is n commits behind the HEAD. This is another way of checkout from HEAD.</w:t>
      </w:r>
      <w:r w:rsidR="005F7139" w:rsidRPr="002641B8">
        <w:rPr>
          <w:rFonts w:ascii="Times New Roman" w:hAnsi="Times New Roman" w:cs="Times New Roman"/>
          <w:sz w:val="24"/>
          <w:szCs w:val="24"/>
          <w:lang w:val="en-IN"/>
        </w:rPr>
        <w:t xml:space="preserve"> We can use commit hash or the this ~n to </w:t>
      </w:r>
      <w:proofErr w:type="spellStart"/>
      <w:r w:rsidR="005F7139" w:rsidRPr="002641B8">
        <w:rPr>
          <w:rFonts w:ascii="Times New Roman" w:hAnsi="Times New Roman" w:cs="Times New Roman"/>
          <w:sz w:val="24"/>
          <w:szCs w:val="24"/>
          <w:lang w:val="en-IN"/>
        </w:rPr>
        <w:t>goto</w:t>
      </w:r>
      <w:proofErr w:type="spellEnd"/>
      <w:r w:rsidR="005F7139" w:rsidRPr="002641B8">
        <w:rPr>
          <w:rFonts w:ascii="Times New Roman" w:hAnsi="Times New Roman" w:cs="Times New Roman"/>
          <w:sz w:val="24"/>
          <w:szCs w:val="24"/>
          <w:lang w:val="en-IN"/>
        </w:rPr>
        <w:t xml:space="preserve"> the particular commit.</w:t>
      </w:r>
    </w:p>
    <w:p w14:paraId="3BCE4D84" w14:textId="77777777" w:rsidR="006A022F" w:rsidRPr="002641B8" w:rsidRDefault="006A022F" w:rsidP="009A5EE9">
      <w:pPr>
        <w:tabs>
          <w:tab w:val="left" w:pos="3185"/>
        </w:tabs>
        <w:jc w:val="both"/>
        <w:rPr>
          <w:rFonts w:ascii="Times New Roman" w:hAnsi="Times New Roman" w:cs="Times New Roman"/>
          <w:sz w:val="24"/>
          <w:szCs w:val="24"/>
          <w:lang w:val="en-IN"/>
        </w:rPr>
      </w:pPr>
    </w:p>
    <w:p w14:paraId="2962BA3A" w14:textId="4A2D0126" w:rsidR="00AF1AC2" w:rsidRPr="002641B8" w:rsidRDefault="006A022F"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checkout is also used to DISCARDING CHANGES in the current working directory.</w:t>
      </w:r>
      <w:r w:rsidR="000734AE" w:rsidRPr="002641B8">
        <w:rPr>
          <w:rFonts w:ascii="Times New Roman" w:hAnsi="Times New Roman" w:cs="Times New Roman"/>
          <w:sz w:val="24"/>
          <w:szCs w:val="24"/>
          <w:lang w:val="en-IN"/>
        </w:rPr>
        <w:t xml:space="preserve"> Whenever we made some 1000 files and 1000 lines of changes then manually deleting all the files is not so good idea then we can use</w:t>
      </w:r>
      <w:r w:rsidR="00AF1AC2" w:rsidRPr="002641B8">
        <w:rPr>
          <w:rFonts w:ascii="Times New Roman" w:hAnsi="Times New Roman" w:cs="Times New Roman"/>
          <w:sz w:val="24"/>
          <w:szCs w:val="24"/>
          <w:lang w:val="en-IN"/>
        </w:rPr>
        <w:t>:</w:t>
      </w:r>
    </w:p>
    <w:p w14:paraId="655DAD38" w14:textId="77777777" w:rsidR="00AF1AC2" w:rsidRPr="002641B8" w:rsidRDefault="00AF1AC2" w:rsidP="009A5EE9">
      <w:pPr>
        <w:tabs>
          <w:tab w:val="left" w:pos="3185"/>
        </w:tabs>
        <w:jc w:val="both"/>
        <w:rPr>
          <w:rFonts w:ascii="Times New Roman" w:hAnsi="Times New Roman" w:cs="Times New Roman"/>
          <w:sz w:val="24"/>
          <w:szCs w:val="24"/>
          <w:lang w:val="en-IN"/>
        </w:rPr>
      </w:pPr>
    </w:p>
    <w:p w14:paraId="04BF2F6C" w14:textId="5321295F" w:rsidR="006A022F" w:rsidRPr="002641B8" w:rsidRDefault="000734AE"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checkout HEAD &lt;filename</w:t>
      </w:r>
      <w:r w:rsidR="00AF1AC2" w:rsidRPr="002641B8">
        <w:rPr>
          <w:rFonts w:ascii="Times New Roman" w:hAnsi="Times New Roman" w:cs="Times New Roman"/>
          <w:color w:val="C45911" w:themeColor="accent2" w:themeShade="BF"/>
          <w:sz w:val="24"/>
          <w:szCs w:val="24"/>
          <w:lang w:val="en-IN"/>
        </w:rPr>
        <w:t>(s)</w:t>
      </w:r>
      <w:r w:rsidRPr="002641B8">
        <w:rPr>
          <w:rFonts w:ascii="Times New Roman" w:hAnsi="Times New Roman" w:cs="Times New Roman"/>
          <w:color w:val="C45911" w:themeColor="accent2" w:themeShade="BF"/>
          <w:sz w:val="24"/>
          <w:szCs w:val="24"/>
          <w:lang w:val="en-IN"/>
        </w:rPr>
        <w:t>&gt;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reverts all the changes and takes us back.</w:t>
      </w:r>
    </w:p>
    <w:p w14:paraId="6CC0A6AC" w14:textId="09D7CB41" w:rsidR="00AF1AC2" w:rsidRPr="002641B8" w:rsidRDefault="00AF1AC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checkout -- &lt;filename(s)&gt;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does the same actions like above command do</w:t>
      </w:r>
      <w:r w:rsidR="00D67147" w:rsidRPr="002641B8">
        <w:rPr>
          <w:rFonts w:ascii="Times New Roman" w:hAnsi="Times New Roman" w:cs="Times New Roman"/>
          <w:sz w:val="24"/>
          <w:szCs w:val="24"/>
          <w:lang w:val="en-IN"/>
        </w:rPr>
        <w:t>.</w:t>
      </w:r>
    </w:p>
    <w:p w14:paraId="58FDB80C" w14:textId="77777777" w:rsidR="0086369B" w:rsidRPr="002641B8" w:rsidRDefault="0086369B" w:rsidP="009A5EE9">
      <w:pPr>
        <w:pBdr>
          <w:bottom w:val="single" w:sz="6" w:space="1" w:color="auto"/>
        </w:pBdr>
        <w:tabs>
          <w:tab w:val="left" w:pos="3185"/>
        </w:tabs>
        <w:jc w:val="both"/>
        <w:rPr>
          <w:rFonts w:ascii="Times New Roman" w:hAnsi="Times New Roman" w:cs="Times New Roman"/>
          <w:sz w:val="24"/>
          <w:szCs w:val="24"/>
          <w:lang w:val="en-IN"/>
        </w:rPr>
      </w:pPr>
    </w:p>
    <w:p w14:paraId="6980A98B" w14:textId="77777777" w:rsidR="0086369B" w:rsidRPr="002641B8" w:rsidRDefault="0086369B" w:rsidP="009A5EE9">
      <w:pPr>
        <w:tabs>
          <w:tab w:val="left" w:pos="3185"/>
        </w:tabs>
        <w:jc w:val="both"/>
        <w:rPr>
          <w:rFonts w:ascii="Times New Roman" w:hAnsi="Times New Roman" w:cs="Times New Roman"/>
          <w:sz w:val="24"/>
          <w:szCs w:val="24"/>
          <w:lang w:val="en-IN"/>
        </w:rPr>
      </w:pPr>
    </w:p>
    <w:p w14:paraId="37381FCD" w14:textId="505CC2AC" w:rsidR="0086369B" w:rsidRPr="002641B8" w:rsidRDefault="0086369B" w:rsidP="009A5EE9">
      <w:pPr>
        <w:tabs>
          <w:tab w:val="left" w:pos="3185"/>
        </w:tabs>
        <w:jc w:val="both"/>
        <w:rPr>
          <w:rFonts w:ascii="Times New Roman" w:hAnsi="Times New Roman" w:cs="Times New Roman"/>
          <w:b/>
          <w:bCs/>
          <w:i/>
          <w:iCs/>
          <w:sz w:val="32"/>
          <w:szCs w:val="32"/>
          <w:lang w:val="en-IN"/>
        </w:rPr>
      </w:pPr>
      <w:r w:rsidRPr="002641B8">
        <w:rPr>
          <w:rFonts w:ascii="Times New Roman" w:hAnsi="Times New Roman" w:cs="Times New Roman"/>
          <w:b/>
          <w:bCs/>
          <w:i/>
          <w:iCs/>
          <w:sz w:val="32"/>
          <w:szCs w:val="32"/>
          <w:lang w:val="en-IN"/>
        </w:rPr>
        <w:t>Git Restore:</w:t>
      </w:r>
    </w:p>
    <w:p w14:paraId="48926549" w14:textId="73F01FDB" w:rsidR="00D67147" w:rsidRPr="002641B8" w:rsidRDefault="0086369B"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Restore can be used for many purposes. They </w:t>
      </w:r>
      <w:proofErr w:type="gramStart"/>
      <w:r w:rsidRPr="002641B8">
        <w:rPr>
          <w:rFonts w:ascii="Times New Roman" w:hAnsi="Times New Roman" w:cs="Times New Roman"/>
          <w:sz w:val="24"/>
          <w:szCs w:val="24"/>
          <w:lang w:val="en-IN"/>
        </w:rPr>
        <w:t>are :</w:t>
      </w:r>
      <w:proofErr w:type="gramEnd"/>
    </w:p>
    <w:p w14:paraId="369C7609" w14:textId="77777777" w:rsidR="0086369B" w:rsidRPr="002641B8" w:rsidRDefault="0086369B" w:rsidP="009A5EE9">
      <w:pPr>
        <w:tabs>
          <w:tab w:val="left" w:pos="3185"/>
        </w:tabs>
        <w:jc w:val="both"/>
        <w:rPr>
          <w:rFonts w:ascii="Times New Roman" w:hAnsi="Times New Roman" w:cs="Times New Roman"/>
          <w:sz w:val="24"/>
          <w:szCs w:val="24"/>
          <w:lang w:val="en-IN"/>
        </w:rPr>
      </w:pPr>
    </w:p>
    <w:p w14:paraId="49509C6E" w14:textId="595E7560" w:rsidR="00185FC8" w:rsidRPr="002641B8" w:rsidRDefault="00185FC8" w:rsidP="009A5EE9">
      <w:pPr>
        <w:pStyle w:val="ListParagraph"/>
        <w:numPr>
          <w:ilvl w:val="0"/>
          <w:numId w:val="29"/>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restore will help us in undoing the changes</w:t>
      </w:r>
      <w:r w:rsidR="0086369B" w:rsidRPr="002641B8">
        <w:rPr>
          <w:rFonts w:ascii="Times New Roman" w:hAnsi="Times New Roman" w:cs="Times New Roman"/>
          <w:sz w:val="24"/>
          <w:szCs w:val="24"/>
          <w:lang w:val="en-IN"/>
        </w:rPr>
        <w:t xml:space="preserve"> / un-modifying the changes</w:t>
      </w:r>
      <w:r w:rsidRPr="002641B8">
        <w:rPr>
          <w:rFonts w:ascii="Times New Roman" w:hAnsi="Times New Roman" w:cs="Times New Roman"/>
          <w:sz w:val="24"/>
          <w:szCs w:val="24"/>
          <w:lang w:val="en-IN"/>
        </w:rPr>
        <w:t xml:space="preserve"> made to the current working directory.</w:t>
      </w:r>
    </w:p>
    <w:p w14:paraId="68C1B134" w14:textId="77777777" w:rsidR="0035788D" w:rsidRPr="002641B8" w:rsidRDefault="0035788D" w:rsidP="009A5EE9">
      <w:pPr>
        <w:tabs>
          <w:tab w:val="left" w:pos="3185"/>
        </w:tabs>
        <w:jc w:val="both"/>
        <w:rPr>
          <w:rFonts w:ascii="Times New Roman" w:hAnsi="Times New Roman" w:cs="Times New Roman"/>
          <w:sz w:val="24"/>
          <w:szCs w:val="24"/>
          <w:lang w:val="en-IN"/>
        </w:rPr>
      </w:pPr>
    </w:p>
    <w:p w14:paraId="47D314F5" w14:textId="71BBAA0B" w:rsidR="000D1C8D" w:rsidRPr="002641B8" w:rsidRDefault="0035788D"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restore &lt;filename(s)&gt;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discards the changes but the thing is that the changes will be lost and you </w:t>
      </w:r>
      <w:proofErr w:type="spellStart"/>
      <w:proofErr w:type="gramStart"/>
      <w:r w:rsidRPr="002641B8">
        <w:rPr>
          <w:rFonts w:ascii="Times New Roman" w:hAnsi="Times New Roman" w:cs="Times New Roman"/>
          <w:sz w:val="24"/>
          <w:szCs w:val="24"/>
          <w:lang w:val="en-IN"/>
        </w:rPr>
        <w:t>cant</w:t>
      </w:r>
      <w:proofErr w:type="spellEnd"/>
      <w:proofErr w:type="gramEnd"/>
      <w:r w:rsidRPr="002641B8">
        <w:rPr>
          <w:rFonts w:ascii="Times New Roman" w:hAnsi="Times New Roman" w:cs="Times New Roman"/>
          <w:sz w:val="24"/>
          <w:szCs w:val="24"/>
          <w:lang w:val="en-IN"/>
        </w:rPr>
        <w:t xml:space="preserve"> get them back.</w:t>
      </w:r>
    </w:p>
    <w:p w14:paraId="007FD7F4" w14:textId="41A8AA74" w:rsidR="000D1C8D" w:rsidRPr="002641B8" w:rsidRDefault="000D1C8D"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restore generally uses the HEAD as the source and makes the changes the according to that.</w:t>
      </w:r>
    </w:p>
    <w:p w14:paraId="27B59775" w14:textId="2BA5CE6D" w:rsidR="009C3FB2" w:rsidRPr="002641B8" w:rsidRDefault="009C3FB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But we can also specify the source in the git restore.</w:t>
      </w:r>
    </w:p>
    <w:p w14:paraId="28F976BE" w14:textId="764A15BE" w:rsidR="009C3FB2" w:rsidRPr="002641B8" w:rsidRDefault="009C3FB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restore --source HEAD~1 &lt;filename(s)&gt;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restores the files according to the commit which is one commit behind the HEAD and making it as the source in the files specified.</w:t>
      </w:r>
    </w:p>
    <w:p w14:paraId="6DA325B9" w14:textId="736655F9" w:rsidR="0086369B" w:rsidRPr="002641B8" w:rsidRDefault="00624977"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restore &lt;filename(s)&gt;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restores the file to the latest commit.</w:t>
      </w:r>
    </w:p>
    <w:p w14:paraId="47F42028" w14:textId="77777777" w:rsidR="00395E96" w:rsidRPr="002641B8" w:rsidRDefault="00395E96" w:rsidP="009A5EE9">
      <w:pPr>
        <w:tabs>
          <w:tab w:val="left" w:pos="3185"/>
        </w:tabs>
        <w:jc w:val="both"/>
        <w:rPr>
          <w:rFonts w:ascii="Times New Roman" w:hAnsi="Times New Roman" w:cs="Times New Roman"/>
          <w:sz w:val="24"/>
          <w:szCs w:val="24"/>
          <w:lang w:val="en-IN"/>
        </w:rPr>
      </w:pPr>
    </w:p>
    <w:p w14:paraId="2653D511" w14:textId="7C9C7750" w:rsidR="0086369B" w:rsidRPr="002641B8" w:rsidRDefault="0086369B" w:rsidP="009A5EE9">
      <w:pPr>
        <w:pStyle w:val="ListParagraph"/>
        <w:numPr>
          <w:ilvl w:val="0"/>
          <w:numId w:val="29"/>
        </w:num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restore is also used to </w:t>
      </w:r>
      <w:proofErr w:type="spellStart"/>
      <w:r w:rsidRPr="002641B8">
        <w:rPr>
          <w:rFonts w:ascii="Times New Roman" w:hAnsi="Times New Roman" w:cs="Times New Roman"/>
          <w:sz w:val="24"/>
          <w:szCs w:val="24"/>
          <w:lang w:val="en-IN"/>
        </w:rPr>
        <w:t>unstage</w:t>
      </w:r>
      <w:proofErr w:type="spellEnd"/>
      <w:r w:rsidRPr="002641B8">
        <w:rPr>
          <w:rFonts w:ascii="Times New Roman" w:hAnsi="Times New Roman" w:cs="Times New Roman"/>
          <w:sz w:val="24"/>
          <w:szCs w:val="24"/>
          <w:lang w:val="en-IN"/>
        </w:rPr>
        <w:t xml:space="preserve"> the changes made to the current working directory </w:t>
      </w:r>
      <w:proofErr w:type="spellStart"/>
      <w:r w:rsidRPr="002641B8">
        <w:rPr>
          <w:rFonts w:ascii="Times New Roman" w:hAnsi="Times New Roman" w:cs="Times New Roman"/>
          <w:sz w:val="24"/>
          <w:szCs w:val="24"/>
          <w:lang w:val="en-IN"/>
        </w:rPr>
        <w:t>inorder</w:t>
      </w:r>
      <w:proofErr w:type="spellEnd"/>
      <w:r w:rsidRPr="002641B8">
        <w:rPr>
          <w:rFonts w:ascii="Times New Roman" w:hAnsi="Times New Roman" w:cs="Times New Roman"/>
          <w:sz w:val="24"/>
          <w:szCs w:val="24"/>
          <w:lang w:val="en-IN"/>
        </w:rPr>
        <w:t xml:space="preserve"> so that they </w:t>
      </w:r>
      <w:proofErr w:type="gramStart"/>
      <w:r w:rsidRPr="002641B8">
        <w:rPr>
          <w:rFonts w:ascii="Times New Roman" w:hAnsi="Times New Roman" w:cs="Times New Roman"/>
          <w:sz w:val="24"/>
          <w:szCs w:val="24"/>
          <w:lang w:val="en-IN"/>
        </w:rPr>
        <w:t>wont</w:t>
      </w:r>
      <w:proofErr w:type="gramEnd"/>
      <w:r w:rsidRPr="002641B8">
        <w:rPr>
          <w:rFonts w:ascii="Times New Roman" w:hAnsi="Times New Roman" w:cs="Times New Roman"/>
          <w:sz w:val="24"/>
          <w:szCs w:val="24"/>
          <w:lang w:val="en-IN"/>
        </w:rPr>
        <w:t xml:space="preserve"> get reflected in the next commit.</w:t>
      </w:r>
    </w:p>
    <w:p w14:paraId="6A1561CE" w14:textId="61BA10A3" w:rsidR="003673D2" w:rsidRDefault="003673D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restore --staged &lt;filename(s)&gt;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removes the file(s) from the staged area.</w:t>
      </w:r>
    </w:p>
    <w:p w14:paraId="439E7F2B" w14:textId="77777777" w:rsidR="008C477C" w:rsidRPr="002641B8" w:rsidRDefault="008C477C" w:rsidP="009A5EE9">
      <w:pPr>
        <w:tabs>
          <w:tab w:val="left" w:pos="3185"/>
        </w:tabs>
        <w:jc w:val="both"/>
        <w:rPr>
          <w:rFonts w:ascii="Times New Roman" w:hAnsi="Times New Roman" w:cs="Times New Roman"/>
          <w:sz w:val="24"/>
          <w:szCs w:val="24"/>
          <w:lang w:val="en-IN"/>
        </w:rPr>
      </w:pPr>
    </w:p>
    <w:p w14:paraId="0A741F5D" w14:textId="3C2DC28F" w:rsidR="003E2217" w:rsidRPr="002641B8" w:rsidRDefault="00ED2A19" w:rsidP="009A5EE9">
      <w:pPr>
        <w:tabs>
          <w:tab w:val="left" w:pos="3185"/>
        </w:tabs>
        <w:jc w:val="both"/>
        <w:rPr>
          <w:rFonts w:ascii="Times New Roman" w:hAnsi="Times New Roman" w:cs="Times New Roman"/>
          <w:b/>
          <w:bCs/>
          <w:i/>
          <w:iCs/>
          <w:sz w:val="32"/>
          <w:szCs w:val="32"/>
          <w:lang w:val="en-IN"/>
        </w:rPr>
      </w:pPr>
      <w:r w:rsidRPr="002641B8">
        <w:rPr>
          <w:rFonts w:ascii="Times New Roman" w:hAnsi="Times New Roman" w:cs="Times New Roman"/>
          <w:b/>
          <w:bCs/>
          <w:i/>
          <w:iCs/>
          <w:sz w:val="32"/>
          <w:szCs w:val="32"/>
          <w:lang w:val="en-IN"/>
        </w:rPr>
        <w:t>Git Reset:</w:t>
      </w:r>
    </w:p>
    <w:p w14:paraId="50FD2ED3" w14:textId="77777777" w:rsidR="00ED2A19" w:rsidRPr="002641B8" w:rsidRDefault="00ED2A19" w:rsidP="009A5EE9">
      <w:pPr>
        <w:tabs>
          <w:tab w:val="left" w:pos="3185"/>
        </w:tabs>
        <w:jc w:val="both"/>
        <w:rPr>
          <w:rFonts w:ascii="Times New Roman" w:hAnsi="Times New Roman" w:cs="Times New Roman"/>
          <w:sz w:val="24"/>
          <w:szCs w:val="24"/>
          <w:lang w:val="en-IN"/>
        </w:rPr>
      </w:pPr>
    </w:p>
    <w:p w14:paraId="6920FA92" w14:textId="25CF919E" w:rsidR="00ED2A19" w:rsidRPr="002641B8" w:rsidRDefault="00ED2A19"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reset command in git is used </w:t>
      </w:r>
      <w:r w:rsidR="00084AF0" w:rsidRPr="002641B8">
        <w:rPr>
          <w:rFonts w:ascii="Times New Roman" w:hAnsi="Times New Roman" w:cs="Times New Roman"/>
          <w:sz w:val="24"/>
          <w:szCs w:val="24"/>
          <w:lang w:val="en-IN"/>
        </w:rPr>
        <w:t>to reset the repo back to the particular commit.</w:t>
      </w:r>
    </w:p>
    <w:p w14:paraId="4AC39106" w14:textId="77777777" w:rsidR="0044510A" w:rsidRPr="002641B8" w:rsidRDefault="0044510A" w:rsidP="009A5EE9">
      <w:pPr>
        <w:tabs>
          <w:tab w:val="left" w:pos="3185"/>
        </w:tabs>
        <w:jc w:val="both"/>
        <w:rPr>
          <w:rFonts w:ascii="Times New Roman" w:hAnsi="Times New Roman" w:cs="Times New Roman"/>
          <w:sz w:val="24"/>
          <w:szCs w:val="24"/>
          <w:lang w:val="en-IN"/>
        </w:rPr>
      </w:pPr>
    </w:p>
    <w:p w14:paraId="3E70E720" w14:textId="480E256B" w:rsidR="0044510A" w:rsidRPr="002641B8" w:rsidRDefault="0044510A"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reset &lt;commit-hash&gt;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will reset the repository to the commit-hash specified.</w:t>
      </w:r>
    </w:p>
    <w:p w14:paraId="09BBDBD9" w14:textId="5004F457" w:rsidR="005918BF" w:rsidRPr="002641B8" w:rsidRDefault="005918BF"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reset will only removes the commit and resets the repo to the commit-hash but the changes are also carried with us when we move back in the repo if we want to get rid of those changes then we can make a new branch and commit them there and come back or else we can also do </w:t>
      </w:r>
    </w:p>
    <w:p w14:paraId="5607D203" w14:textId="5AA33D7E" w:rsidR="005918BF" w:rsidRPr="002641B8" w:rsidRDefault="005918BF"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git reset --hard so that the changes will not be carried with us.</w:t>
      </w:r>
    </w:p>
    <w:p w14:paraId="433B7846" w14:textId="77777777" w:rsidR="00D02C65" w:rsidRPr="002641B8" w:rsidRDefault="00D02C65" w:rsidP="009A5EE9">
      <w:pPr>
        <w:tabs>
          <w:tab w:val="left" w:pos="3185"/>
        </w:tabs>
        <w:jc w:val="both"/>
        <w:rPr>
          <w:rFonts w:ascii="Times New Roman" w:hAnsi="Times New Roman" w:cs="Times New Roman"/>
          <w:sz w:val="24"/>
          <w:szCs w:val="24"/>
          <w:lang w:val="en-IN"/>
        </w:rPr>
      </w:pPr>
    </w:p>
    <w:p w14:paraId="23AAF165" w14:textId="58B318D7" w:rsidR="00D02C65" w:rsidRPr="002641B8" w:rsidRDefault="00D02C6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git reset --hard &lt;commit-hash&gt;</w:t>
      </w:r>
      <w:r w:rsidRPr="002641B8">
        <w:rPr>
          <w:rFonts w:ascii="Times New Roman" w:hAnsi="Times New Roman" w:cs="Times New Roman"/>
          <w:sz w:val="24"/>
          <w:szCs w:val="24"/>
          <w:lang w:val="en-IN"/>
        </w:rPr>
        <w:t xml:space="preserve">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 xml:space="preserve"> resets the repository to the particular hash and the changes are not brought with us.</w:t>
      </w:r>
    </w:p>
    <w:p w14:paraId="71776E8E" w14:textId="151AA6F4" w:rsidR="00D02C65" w:rsidRPr="002641B8" w:rsidRDefault="00D02C65"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Instead of </w:t>
      </w:r>
      <w:r w:rsidRPr="002641B8">
        <w:rPr>
          <w:rFonts w:ascii="Times New Roman" w:hAnsi="Times New Roman" w:cs="Times New Roman"/>
          <w:color w:val="2E74B5" w:themeColor="accent1" w:themeShade="BF"/>
          <w:sz w:val="24"/>
          <w:szCs w:val="24"/>
          <w:lang w:val="en-IN"/>
        </w:rPr>
        <w:t>commit-hash</w:t>
      </w:r>
      <w:r w:rsidRPr="002641B8">
        <w:rPr>
          <w:rFonts w:ascii="Times New Roman" w:hAnsi="Times New Roman" w:cs="Times New Roman"/>
          <w:sz w:val="24"/>
          <w:szCs w:val="24"/>
          <w:lang w:val="en-IN"/>
        </w:rPr>
        <w:t xml:space="preserve"> we can also use the </w:t>
      </w:r>
      <w:proofErr w:type="spellStart"/>
      <w:r w:rsidRPr="002641B8">
        <w:rPr>
          <w:rFonts w:ascii="Times New Roman" w:hAnsi="Times New Roman" w:cs="Times New Roman"/>
          <w:color w:val="2E74B5" w:themeColor="accent1" w:themeShade="BF"/>
          <w:sz w:val="24"/>
          <w:szCs w:val="24"/>
          <w:lang w:val="en-IN"/>
        </w:rPr>
        <w:t>HEAD~n</w:t>
      </w:r>
      <w:proofErr w:type="spellEnd"/>
      <w:r w:rsidRPr="002641B8">
        <w:rPr>
          <w:rFonts w:ascii="Times New Roman" w:hAnsi="Times New Roman" w:cs="Times New Roman"/>
          <w:sz w:val="24"/>
          <w:szCs w:val="24"/>
          <w:lang w:val="en-IN"/>
        </w:rPr>
        <w:t xml:space="preserve"> to go n commits back from the reference part.</w:t>
      </w:r>
    </w:p>
    <w:p w14:paraId="02F51223" w14:textId="47815A1D" w:rsidR="00917E32" w:rsidRPr="002641B8" w:rsidRDefault="00917E32" w:rsidP="009A5EE9">
      <w:pPr>
        <w:pBdr>
          <w:bottom w:val="single" w:sz="6" w:space="1" w:color="auto"/>
        </w:pBdr>
        <w:tabs>
          <w:tab w:val="left" w:pos="3185"/>
        </w:tabs>
        <w:jc w:val="both"/>
        <w:rPr>
          <w:rFonts w:ascii="Times New Roman" w:hAnsi="Times New Roman" w:cs="Times New Roman"/>
          <w:sz w:val="24"/>
          <w:szCs w:val="24"/>
          <w:lang w:val="en-IN"/>
        </w:rPr>
      </w:pPr>
    </w:p>
    <w:p w14:paraId="578CDBA8" w14:textId="77777777" w:rsidR="00B667C2" w:rsidRPr="002641B8" w:rsidRDefault="00B667C2" w:rsidP="009A5EE9">
      <w:pPr>
        <w:tabs>
          <w:tab w:val="left" w:pos="3185"/>
        </w:tabs>
        <w:jc w:val="both"/>
        <w:rPr>
          <w:rFonts w:ascii="Times New Roman" w:hAnsi="Times New Roman" w:cs="Times New Roman"/>
          <w:sz w:val="24"/>
          <w:szCs w:val="24"/>
          <w:lang w:val="en-IN"/>
        </w:rPr>
      </w:pPr>
    </w:p>
    <w:p w14:paraId="505472C3" w14:textId="24AD29C1" w:rsidR="00B667C2" w:rsidRPr="002641B8" w:rsidRDefault="00B667C2" w:rsidP="009A5EE9">
      <w:pPr>
        <w:tabs>
          <w:tab w:val="left" w:pos="3185"/>
        </w:tabs>
        <w:jc w:val="both"/>
        <w:rPr>
          <w:rFonts w:ascii="Times New Roman" w:hAnsi="Times New Roman" w:cs="Times New Roman"/>
          <w:b/>
          <w:bCs/>
          <w:i/>
          <w:iCs/>
          <w:sz w:val="32"/>
          <w:szCs w:val="32"/>
          <w:lang w:val="en-IN"/>
        </w:rPr>
      </w:pPr>
      <w:r w:rsidRPr="002641B8">
        <w:rPr>
          <w:rFonts w:ascii="Times New Roman" w:hAnsi="Times New Roman" w:cs="Times New Roman"/>
          <w:b/>
          <w:bCs/>
          <w:i/>
          <w:iCs/>
          <w:sz w:val="32"/>
          <w:szCs w:val="32"/>
          <w:lang w:val="en-IN"/>
        </w:rPr>
        <w:t>Git Revert:</w:t>
      </w:r>
    </w:p>
    <w:p w14:paraId="0FD6B4F7" w14:textId="77777777" w:rsidR="00A035EE" w:rsidRPr="002641B8" w:rsidRDefault="00A035EE" w:rsidP="009A5EE9">
      <w:pPr>
        <w:tabs>
          <w:tab w:val="left" w:pos="3185"/>
        </w:tabs>
        <w:jc w:val="both"/>
        <w:rPr>
          <w:rFonts w:ascii="Times New Roman" w:hAnsi="Times New Roman" w:cs="Times New Roman"/>
          <w:sz w:val="24"/>
          <w:szCs w:val="24"/>
          <w:lang w:val="en-IN"/>
        </w:rPr>
      </w:pPr>
    </w:p>
    <w:p w14:paraId="6166E2E8" w14:textId="21CCCA21" w:rsidR="00B667C2" w:rsidRPr="002641B8" w:rsidRDefault="00B667C2"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sz w:val="24"/>
          <w:szCs w:val="24"/>
          <w:lang w:val="en-IN"/>
        </w:rPr>
        <w:t xml:space="preserve">Git Revert does the same thing as the git reset, but thing is git reset does just </w:t>
      </w:r>
      <w:proofErr w:type="gramStart"/>
      <w:r w:rsidRPr="002641B8">
        <w:rPr>
          <w:rFonts w:ascii="Times New Roman" w:hAnsi="Times New Roman" w:cs="Times New Roman"/>
          <w:sz w:val="24"/>
          <w:szCs w:val="24"/>
          <w:lang w:val="en-IN"/>
        </w:rPr>
        <w:t>moves</w:t>
      </w:r>
      <w:proofErr w:type="gramEnd"/>
      <w:r w:rsidRPr="002641B8">
        <w:rPr>
          <w:rFonts w:ascii="Times New Roman" w:hAnsi="Times New Roman" w:cs="Times New Roman"/>
          <w:sz w:val="24"/>
          <w:szCs w:val="24"/>
          <w:lang w:val="en-IN"/>
        </w:rPr>
        <w:t xml:space="preserve"> the pointer to the commit specified whereas the git revert makes a brand new commit and moves the pointer to the brand new commit. In git reset if we switch the branch again the HEAD will point to the tip but in git revert it will point to the changes that what we have done.</w:t>
      </w:r>
    </w:p>
    <w:p w14:paraId="14EF839B" w14:textId="77777777" w:rsidR="00432014" w:rsidRPr="002641B8" w:rsidRDefault="00432014" w:rsidP="009A5EE9">
      <w:pPr>
        <w:tabs>
          <w:tab w:val="left" w:pos="3185"/>
        </w:tabs>
        <w:jc w:val="both"/>
        <w:rPr>
          <w:rFonts w:ascii="Times New Roman" w:hAnsi="Times New Roman" w:cs="Times New Roman"/>
          <w:sz w:val="24"/>
          <w:szCs w:val="24"/>
          <w:lang w:val="en-IN"/>
        </w:rPr>
      </w:pPr>
    </w:p>
    <w:p w14:paraId="4F782A2E" w14:textId="47DC03A2" w:rsidR="00432014" w:rsidRPr="002641B8" w:rsidRDefault="00432014" w:rsidP="009A5EE9">
      <w:pPr>
        <w:tabs>
          <w:tab w:val="left" w:pos="3185"/>
        </w:tabs>
        <w:jc w:val="both"/>
        <w:rPr>
          <w:rFonts w:ascii="Times New Roman" w:hAnsi="Times New Roman" w:cs="Times New Roman"/>
          <w:sz w:val="24"/>
          <w:szCs w:val="24"/>
          <w:lang w:val="en-IN"/>
        </w:rPr>
      </w:pPr>
      <w:r w:rsidRPr="002641B8">
        <w:rPr>
          <w:rFonts w:ascii="Times New Roman" w:hAnsi="Times New Roman" w:cs="Times New Roman"/>
          <w:color w:val="C45911" w:themeColor="accent2" w:themeShade="BF"/>
          <w:sz w:val="24"/>
          <w:szCs w:val="24"/>
          <w:lang w:val="en-IN"/>
        </w:rPr>
        <w:t xml:space="preserve">git revert &lt;commit-hash&gt; </w:t>
      </w:r>
      <w:r w:rsidRPr="002641B8">
        <w:rPr>
          <w:rFonts w:ascii="Times New Roman" w:hAnsi="Times New Roman" w:cs="Times New Roman"/>
          <w:sz w:val="24"/>
          <w:szCs w:val="24"/>
          <w:lang w:val="en-IN"/>
        </w:rPr>
        <w:sym w:font="Wingdings" w:char="F0E0"/>
      </w:r>
      <w:r w:rsidRPr="002641B8">
        <w:rPr>
          <w:rFonts w:ascii="Times New Roman" w:hAnsi="Times New Roman" w:cs="Times New Roman"/>
          <w:sz w:val="24"/>
          <w:szCs w:val="24"/>
          <w:lang w:val="en-IN"/>
        </w:rPr>
        <w:t>undo</w:t>
      </w:r>
      <w:r w:rsidR="00592A7B">
        <w:rPr>
          <w:rFonts w:ascii="Times New Roman" w:hAnsi="Times New Roman" w:cs="Times New Roman"/>
          <w:sz w:val="24"/>
          <w:szCs w:val="24"/>
          <w:lang w:val="en-IN"/>
        </w:rPr>
        <w:t>’</w:t>
      </w:r>
      <w:r w:rsidRPr="002641B8">
        <w:rPr>
          <w:rFonts w:ascii="Times New Roman" w:hAnsi="Times New Roman" w:cs="Times New Roman"/>
          <w:sz w:val="24"/>
          <w:szCs w:val="24"/>
          <w:lang w:val="en-IN"/>
        </w:rPr>
        <w:t xml:space="preserve">s the changes and the creates a </w:t>
      </w:r>
      <w:proofErr w:type="gramStart"/>
      <w:r w:rsidRPr="002641B8">
        <w:rPr>
          <w:rFonts w:ascii="Times New Roman" w:hAnsi="Times New Roman" w:cs="Times New Roman"/>
          <w:sz w:val="24"/>
          <w:szCs w:val="24"/>
          <w:lang w:val="en-IN"/>
        </w:rPr>
        <w:t>brand new</w:t>
      </w:r>
      <w:proofErr w:type="gramEnd"/>
      <w:r w:rsidRPr="002641B8">
        <w:rPr>
          <w:rFonts w:ascii="Times New Roman" w:hAnsi="Times New Roman" w:cs="Times New Roman"/>
          <w:sz w:val="24"/>
          <w:szCs w:val="24"/>
          <w:lang w:val="en-IN"/>
        </w:rPr>
        <w:t xml:space="preserve"> commit.</w:t>
      </w:r>
    </w:p>
    <w:p w14:paraId="2D1A3052" w14:textId="0D1093E9" w:rsidR="002641B8" w:rsidRPr="002641B8" w:rsidRDefault="002641B8" w:rsidP="009A5EE9">
      <w:pPr>
        <w:shd w:val="clear" w:color="auto" w:fill="FCFCFA"/>
        <w:spacing w:line="315" w:lineRule="atLeast"/>
        <w:jc w:val="both"/>
        <w:rPr>
          <w:rFonts w:ascii="Times New Roman" w:eastAsia="Times New Roman" w:hAnsi="Times New Roman" w:cs="Times New Roman"/>
          <w:b/>
          <w:bCs/>
          <w:color w:val="C45911" w:themeColor="accent2" w:themeShade="BF"/>
          <w:sz w:val="24"/>
          <w:szCs w:val="24"/>
          <w:lang w:val="en-IN" w:eastAsia="en-IN"/>
        </w:rPr>
      </w:pPr>
      <w:r w:rsidRPr="002641B8">
        <w:rPr>
          <w:rFonts w:ascii="Times New Roman" w:eastAsia="Times New Roman" w:hAnsi="Times New Roman" w:cs="Times New Roman"/>
          <w:color w:val="C45911" w:themeColor="accent2" w:themeShade="BF"/>
          <w:sz w:val="24"/>
          <w:szCs w:val="24"/>
          <w:bdr w:val="single" w:sz="6" w:space="0" w:color="EFEEE6" w:frame="1"/>
          <w:shd w:val="clear" w:color="auto" w:fill="FFFFFF"/>
          <w:lang w:val="en-IN" w:eastAsia="en-IN"/>
        </w:rPr>
        <w:t>git revert HEAD~3</w:t>
      </w:r>
      <w:r w:rsidRPr="00F57E7E">
        <w:rPr>
          <w:rFonts w:ascii="Times New Roman" w:eastAsia="Times New Roman" w:hAnsi="Times New Roman" w:cs="Times New Roman"/>
          <w:b/>
          <w:bCs/>
          <w:color w:val="C45911" w:themeColor="accent2" w:themeShade="BF"/>
          <w:sz w:val="24"/>
          <w:szCs w:val="24"/>
          <w:lang w:val="en-IN" w:eastAsia="en-IN"/>
        </w:rPr>
        <w:t xml:space="preserve"> </w:t>
      </w:r>
      <w:r w:rsidRPr="00F57E7E">
        <w:rPr>
          <w:rFonts w:ascii="Times New Roman" w:eastAsia="Times New Roman" w:hAnsi="Times New Roman" w:cs="Times New Roman"/>
          <w:b/>
          <w:bCs/>
          <w:sz w:val="24"/>
          <w:szCs w:val="24"/>
          <w:lang w:val="en-IN" w:eastAsia="en-IN"/>
        </w:rPr>
        <w:sym w:font="Wingdings" w:char="F0E0"/>
      </w:r>
      <w:r w:rsidRPr="002641B8">
        <w:rPr>
          <w:rFonts w:ascii="Times New Roman" w:eastAsia="Times New Roman" w:hAnsi="Times New Roman" w:cs="Times New Roman"/>
          <w:sz w:val="24"/>
          <w:szCs w:val="24"/>
          <w:lang w:val="en-IN" w:eastAsia="en-IN"/>
        </w:rPr>
        <w:t>Revert the changes specified by the fourth last commit in HEAD and create a new commit with the reverted changes.</w:t>
      </w:r>
    </w:p>
    <w:p w14:paraId="3DDA14C3" w14:textId="65D9C4F5" w:rsidR="002641B8" w:rsidRDefault="002641B8" w:rsidP="009A5EE9">
      <w:pPr>
        <w:shd w:val="clear" w:color="auto" w:fill="FCFCFA"/>
        <w:spacing w:line="315" w:lineRule="atLeast"/>
        <w:jc w:val="both"/>
        <w:rPr>
          <w:rFonts w:ascii="Times New Roman" w:eastAsia="Times New Roman" w:hAnsi="Times New Roman" w:cs="Times New Roman"/>
          <w:sz w:val="24"/>
          <w:szCs w:val="24"/>
          <w:lang w:val="en-IN" w:eastAsia="en-IN"/>
        </w:rPr>
      </w:pPr>
      <w:r w:rsidRPr="002641B8">
        <w:rPr>
          <w:rFonts w:ascii="Times New Roman" w:eastAsia="Times New Roman" w:hAnsi="Times New Roman" w:cs="Times New Roman"/>
          <w:color w:val="C45911" w:themeColor="accent2" w:themeShade="BF"/>
          <w:sz w:val="24"/>
          <w:szCs w:val="24"/>
          <w:bdr w:val="single" w:sz="6" w:space="0" w:color="EFEEE6" w:frame="1"/>
          <w:shd w:val="clear" w:color="auto" w:fill="FFFFFF"/>
          <w:lang w:val="en-IN" w:eastAsia="en-IN"/>
        </w:rPr>
        <w:t>git revert -n master~</w:t>
      </w:r>
      <w:proofErr w:type="gramStart"/>
      <w:r w:rsidRPr="002641B8">
        <w:rPr>
          <w:rFonts w:ascii="Times New Roman" w:eastAsia="Times New Roman" w:hAnsi="Times New Roman" w:cs="Times New Roman"/>
          <w:color w:val="C45911" w:themeColor="accent2" w:themeShade="BF"/>
          <w:sz w:val="24"/>
          <w:szCs w:val="24"/>
          <w:bdr w:val="single" w:sz="6" w:space="0" w:color="EFEEE6" w:frame="1"/>
          <w:shd w:val="clear" w:color="auto" w:fill="FFFFFF"/>
          <w:lang w:val="en-IN" w:eastAsia="en-IN"/>
        </w:rPr>
        <w:t>5..</w:t>
      </w:r>
      <w:proofErr w:type="gramEnd"/>
      <w:r w:rsidRPr="002641B8">
        <w:rPr>
          <w:rFonts w:ascii="Times New Roman" w:eastAsia="Times New Roman" w:hAnsi="Times New Roman" w:cs="Times New Roman"/>
          <w:color w:val="C45911" w:themeColor="accent2" w:themeShade="BF"/>
          <w:sz w:val="24"/>
          <w:szCs w:val="24"/>
          <w:bdr w:val="single" w:sz="6" w:space="0" w:color="EFEEE6" w:frame="1"/>
          <w:shd w:val="clear" w:color="auto" w:fill="FFFFFF"/>
          <w:lang w:val="en-IN" w:eastAsia="en-IN"/>
        </w:rPr>
        <w:t>master~2</w:t>
      </w:r>
      <w:r w:rsidRPr="00F57E7E">
        <w:rPr>
          <w:rFonts w:ascii="Times New Roman" w:eastAsia="Times New Roman" w:hAnsi="Times New Roman" w:cs="Times New Roman"/>
          <w:b/>
          <w:bCs/>
          <w:color w:val="C45911" w:themeColor="accent2" w:themeShade="BF"/>
          <w:sz w:val="24"/>
          <w:szCs w:val="24"/>
          <w:lang w:val="en-IN" w:eastAsia="en-IN"/>
        </w:rPr>
        <w:t xml:space="preserve"> </w:t>
      </w:r>
      <w:r w:rsidRPr="00F57E7E">
        <w:rPr>
          <w:rFonts w:ascii="Times New Roman" w:eastAsia="Times New Roman" w:hAnsi="Times New Roman" w:cs="Times New Roman"/>
          <w:b/>
          <w:bCs/>
          <w:sz w:val="24"/>
          <w:szCs w:val="24"/>
          <w:lang w:val="en-IN" w:eastAsia="en-IN"/>
        </w:rPr>
        <w:sym w:font="Wingdings" w:char="F0E0"/>
      </w:r>
      <w:r w:rsidRPr="002641B8">
        <w:rPr>
          <w:rFonts w:ascii="Times New Roman" w:eastAsia="Times New Roman" w:hAnsi="Times New Roman" w:cs="Times New Roman"/>
          <w:sz w:val="24"/>
          <w:szCs w:val="24"/>
          <w:lang w:val="en-IN" w:eastAsia="en-IN"/>
        </w:rPr>
        <w:t>Revert the changes done by commits from the fifth last commit in master (included) to the third last commit in master (included), but do not create any commit with the reverted changes. The revert only modifies the working tree and the index.</w:t>
      </w:r>
    </w:p>
    <w:p w14:paraId="4FAC6B54" w14:textId="77777777" w:rsidR="00C2217E" w:rsidRDefault="00C2217E" w:rsidP="009A5EE9">
      <w:pPr>
        <w:pBdr>
          <w:bottom w:val="single" w:sz="6" w:space="1" w:color="auto"/>
        </w:pBdr>
        <w:shd w:val="clear" w:color="auto" w:fill="FCFCFA"/>
        <w:spacing w:line="315" w:lineRule="atLeast"/>
        <w:jc w:val="both"/>
        <w:rPr>
          <w:rFonts w:ascii="Times New Roman" w:eastAsia="Times New Roman" w:hAnsi="Times New Roman" w:cs="Times New Roman"/>
          <w:sz w:val="24"/>
          <w:szCs w:val="24"/>
          <w:lang w:val="en-IN" w:eastAsia="en-IN"/>
        </w:rPr>
      </w:pPr>
    </w:p>
    <w:p w14:paraId="35B3EBD3" w14:textId="77777777" w:rsidR="00E50D30" w:rsidRDefault="00E50D30" w:rsidP="009A5EE9">
      <w:pPr>
        <w:shd w:val="clear" w:color="auto" w:fill="FCFCFA"/>
        <w:spacing w:line="315" w:lineRule="atLeast"/>
        <w:jc w:val="both"/>
        <w:rPr>
          <w:rFonts w:ascii="Times New Roman" w:eastAsia="Times New Roman" w:hAnsi="Times New Roman" w:cs="Times New Roman"/>
          <w:sz w:val="24"/>
          <w:szCs w:val="24"/>
          <w:lang w:val="en-IN" w:eastAsia="en-IN"/>
        </w:rPr>
      </w:pPr>
    </w:p>
    <w:p w14:paraId="0C867AFB" w14:textId="46FB0DCA" w:rsidR="00E50D30" w:rsidRPr="002641B8" w:rsidRDefault="00095CC2" w:rsidP="009A5EE9">
      <w:pPr>
        <w:shd w:val="clear" w:color="auto" w:fill="FCFCFA"/>
        <w:spacing w:line="315" w:lineRule="atLeast"/>
        <w:jc w:val="both"/>
        <w:rPr>
          <w:rFonts w:ascii="Times New Roman" w:eastAsia="Times New Roman" w:hAnsi="Times New Roman" w:cs="Times New Roman"/>
          <w:b/>
          <w:bCs/>
          <w:i/>
          <w:iCs/>
          <w:sz w:val="32"/>
          <w:szCs w:val="32"/>
          <w:lang w:val="en-IN" w:eastAsia="en-IN"/>
        </w:rPr>
      </w:pPr>
      <w:r w:rsidRPr="00095CC2">
        <w:rPr>
          <w:rFonts w:ascii="Times New Roman" w:eastAsia="Times New Roman" w:hAnsi="Times New Roman" w:cs="Times New Roman"/>
          <w:b/>
          <w:bCs/>
          <w:i/>
          <w:iCs/>
          <w:sz w:val="32"/>
          <w:szCs w:val="32"/>
          <w:lang w:val="en-IN" w:eastAsia="en-IN"/>
        </w:rPr>
        <w:t>Git Clone:</w:t>
      </w:r>
    </w:p>
    <w:p w14:paraId="0B4D4040" w14:textId="25A2C4CE" w:rsidR="002641B8" w:rsidRDefault="002641B8" w:rsidP="009A5EE9">
      <w:pPr>
        <w:tabs>
          <w:tab w:val="left" w:pos="3185"/>
        </w:tabs>
        <w:jc w:val="both"/>
        <w:rPr>
          <w:rFonts w:ascii="Times New Roman" w:hAnsi="Times New Roman" w:cs="Times New Roman"/>
          <w:sz w:val="24"/>
          <w:szCs w:val="24"/>
          <w:lang w:val="en-IN"/>
        </w:rPr>
      </w:pPr>
    </w:p>
    <w:p w14:paraId="68B932F6" w14:textId="21EB09F6" w:rsidR="00095CC2" w:rsidRDefault="00095CC2"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Git clone is used to make a local copy of the hosted repo in any of the code hosting services like GitHub, GitLab, </w:t>
      </w:r>
      <w:proofErr w:type="spellStart"/>
      <w:r>
        <w:rPr>
          <w:rFonts w:ascii="Times New Roman" w:hAnsi="Times New Roman" w:cs="Times New Roman"/>
          <w:sz w:val="24"/>
          <w:szCs w:val="24"/>
          <w:lang w:val="en-IN"/>
        </w:rPr>
        <w:t>BitBucket</w:t>
      </w:r>
      <w:proofErr w:type="spellEnd"/>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etc..</w:t>
      </w:r>
      <w:proofErr w:type="gramEnd"/>
      <w:r>
        <w:rPr>
          <w:rFonts w:ascii="Times New Roman" w:hAnsi="Times New Roman" w:cs="Times New Roman"/>
          <w:sz w:val="24"/>
          <w:szCs w:val="24"/>
          <w:lang w:val="en-IN"/>
        </w:rPr>
        <w:t>,</w:t>
      </w:r>
    </w:p>
    <w:p w14:paraId="39D6D8F1" w14:textId="3447909D" w:rsidR="00095CC2" w:rsidRDefault="00095CC2" w:rsidP="009A5EE9">
      <w:pPr>
        <w:tabs>
          <w:tab w:val="left" w:pos="3185"/>
        </w:tabs>
        <w:jc w:val="both"/>
        <w:rPr>
          <w:rFonts w:ascii="Times New Roman" w:hAnsi="Times New Roman" w:cs="Times New Roman"/>
          <w:sz w:val="24"/>
          <w:szCs w:val="24"/>
          <w:lang w:val="en-IN"/>
        </w:rPr>
      </w:pPr>
    </w:p>
    <w:p w14:paraId="7CD35527" w14:textId="092FAC91" w:rsidR="00CC6DC2" w:rsidRDefault="002C4938"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git clone &lt;</w:t>
      </w:r>
      <w:proofErr w:type="spellStart"/>
      <w:r>
        <w:rPr>
          <w:rFonts w:ascii="Times New Roman" w:hAnsi="Times New Roman" w:cs="Times New Roman"/>
          <w:sz w:val="24"/>
          <w:szCs w:val="24"/>
          <w:lang w:val="en-IN"/>
        </w:rPr>
        <w:t>url</w:t>
      </w:r>
      <w:proofErr w:type="spellEnd"/>
      <w:r>
        <w:rPr>
          <w:rFonts w:ascii="Times New Roman" w:hAnsi="Times New Roman" w:cs="Times New Roman"/>
          <w:sz w:val="24"/>
          <w:szCs w:val="24"/>
          <w:lang w:val="en-IN"/>
        </w:rPr>
        <w:t xml:space="preserve">&gt; </w:t>
      </w:r>
      <w:r w:rsidRPr="002C4938">
        <w:rPr>
          <w:rFonts w:ascii="Times New Roman" w:hAnsi="Times New Roman" w:cs="Times New Roman"/>
          <w:sz w:val="24"/>
          <w:szCs w:val="24"/>
          <w:lang w:val="en-IN"/>
        </w:rPr>
        <w:sym w:font="Wingdings" w:char="F0E0"/>
      </w:r>
      <w:r>
        <w:rPr>
          <w:rFonts w:ascii="Times New Roman" w:hAnsi="Times New Roman" w:cs="Times New Roman"/>
          <w:sz w:val="24"/>
          <w:szCs w:val="24"/>
          <w:lang w:val="en-IN"/>
        </w:rPr>
        <w:t xml:space="preserve"> clones and makes a local copy of the hosted repository or project that is present. The git clone is not GitHub specific but that is git specific.</w:t>
      </w:r>
      <w:r w:rsidR="00CC6DC2">
        <w:rPr>
          <w:rFonts w:ascii="Times New Roman" w:hAnsi="Times New Roman" w:cs="Times New Roman"/>
          <w:sz w:val="24"/>
          <w:szCs w:val="24"/>
          <w:lang w:val="en-IN"/>
        </w:rPr>
        <w:t xml:space="preserve"> We can clone public repos.</w:t>
      </w:r>
    </w:p>
    <w:p w14:paraId="0AD000B8" w14:textId="77777777" w:rsidR="00D301EB" w:rsidRDefault="00D301EB" w:rsidP="009A5EE9">
      <w:pPr>
        <w:tabs>
          <w:tab w:val="left" w:pos="3185"/>
        </w:tabs>
        <w:jc w:val="both"/>
        <w:rPr>
          <w:rFonts w:ascii="Times New Roman" w:hAnsi="Times New Roman" w:cs="Times New Roman"/>
          <w:sz w:val="24"/>
          <w:szCs w:val="24"/>
          <w:lang w:val="en-IN"/>
        </w:rPr>
      </w:pPr>
    </w:p>
    <w:p w14:paraId="5BAD2FF7" w14:textId="77777777" w:rsidR="00211DDA" w:rsidRDefault="00D301EB"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GitHub helps in Collaboration, Exposure, Make Friends, Free Hosting of the projects.</w:t>
      </w:r>
    </w:p>
    <w:p w14:paraId="691EC40E" w14:textId="77777777" w:rsidR="00211DDA" w:rsidRDefault="00211DDA" w:rsidP="009A5EE9">
      <w:pPr>
        <w:tabs>
          <w:tab w:val="left" w:pos="3185"/>
        </w:tabs>
        <w:jc w:val="both"/>
        <w:rPr>
          <w:rFonts w:ascii="Times New Roman" w:hAnsi="Times New Roman" w:cs="Times New Roman"/>
          <w:sz w:val="24"/>
          <w:szCs w:val="24"/>
          <w:lang w:val="en-IN"/>
        </w:rPr>
      </w:pPr>
    </w:p>
    <w:p w14:paraId="6BD5E715" w14:textId="77777777" w:rsidR="00211DDA" w:rsidRDefault="00211DDA"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SSH key is also known as </w:t>
      </w:r>
      <w:proofErr w:type="spellStart"/>
      <w:r>
        <w:rPr>
          <w:rFonts w:ascii="Times New Roman" w:hAnsi="Times New Roman" w:cs="Times New Roman"/>
          <w:sz w:val="24"/>
          <w:szCs w:val="24"/>
          <w:lang w:val="en-IN"/>
        </w:rPr>
        <w:t>SecureShell</w:t>
      </w:r>
      <w:proofErr w:type="spellEnd"/>
      <w:r>
        <w:rPr>
          <w:rFonts w:ascii="Times New Roman" w:hAnsi="Times New Roman" w:cs="Times New Roman"/>
          <w:sz w:val="24"/>
          <w:szCs w:val="24"/>
          <w:lang w:val="en-IN"/>
        </w:rPr>
        <w:t xml:space="preserve"> Key.</w:t>
      </w:r>
    </w:p>
    <w:p w14:paraId="5430AB05" w14:textId="77777777" w:rsidR="00B30576" w:rsidRDefault="00211DDA"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SSH is a protocol</w:t>
      </w:r>
      <w:r w:rsidR="00EC0A15">
        <w:rPr>
          <w:rFonts w:ascii="Times New Roman" w:hAnsi="Times New Roman" w:cs="Times New Roman"/>
          <w:sz w:val="24"/>
          <w:szCs w:val="24"/>
          <w:lang w:val="en-IN"/>
        </w:rPr>
        <w:t xml:space="preserve"> where the user has to be authenticated every time when an individual interacts with the </w:t>
      </w:r>
      <w:proofErr w:type="spellStart"/>
      <w:r w:rsidR="00EC0A15">
        <w:rPr>
          <w:rFonts w:ascii="Times New Roman" w:hAnsi="Times New Roman" w:cs="Times New Roman"/>
          <w:sz w:val="24"/>
          <w:szCs w:val="24"/>
          <w:lang w:val="en-IN"/>
        </w:rPr>
        <w:t>git</w:t>
      </w:r>
      <w:proofErr w:type="spellEnd"/>
      <w:r w:rsidR="00EC0A15">
        <w:rPr>
          <w:rFonts w:ascii="Times New Roman" w:hAnsi="Times New Roman" w:cs="Times New Roman"/>
          <w:sz w:val="24"/>
          <w:szCs w:val="24"/>
          <w:lang w:val="en-IN"/>
        </w:rPr>
        <w:t xml:space="preserve"> repo from the Terminal.</w:t>
      </w:r>
      <w:r w:rsidR="00B30576">
        <w:rPr>
          <w:rFonts w:ascii="Times New Roman" w:hAnsi="Times New Roman" w:cs="Times New Roman"/>
          <w:sz w:val="24"/>
          <w:szCs w:val="24"/>
          <w:lang w:val="en-IN"/>
        </w:rPr>
        <w:t xml:space="preserve"> We have to generate the SSH keys and intimate the GitHub about the SSH key credentials.</w:t>
      </w:r>
    </w:p>
    <w:p w14:paraId="41F428A5" w14:textId="77777777" w:rsidR="002606F3" w:rsidRDefault="002606F3" w:rsidP="009A5EE9">
      <w:pPr>
        <w:tabs>
          <w:tab w:val="left" w:pos="3185"/>
        </w:tabs>
        <w:jc w:val="both"/>
        <w:rPr>
          <w:rFonts w:ascii="Times New Roman" w:hAnsi="Times New Roman" w:cs="Times New Roman"/>
          <w:sz w:val="24"/>
          <w:szCs w:val="24"/>
          <w:lang w:val="en-IN"/>
        </w:rPr>
      </w:pPr>
    </w:p>
    <w:p w14:paraId="6B9FB331" w14:textId="5490A99C" w:rsidR="002606F3" w:rsidRDefault="002606F3"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check whether the </w:t>
      </w:r>
      <w:proofErr w:type="spellStart"/>
      <w:r>
        <w:rPr>
          <w:rFonts w:ascii="Times New Roman" w:hAnsi="Times New Roman" w:cs="Times New Roman"/>
          <w:sz w:val="24"/>
          <w:szCs w:val="24"/>
          <w:lang w:val="en-IN"/>
        </w:rPr>
        <w:t>ssh</w:t>
      </w:r>
      <w:proofErr w:type="spellEnd"/>
      <w:r>
        <w:rPr>
          <w:rFonts w:ascii="Times New Roman" w:hAnsi="Times New Roman" w:cs="Times New Roman"/>
          <w:sz w:val="24"/>
          <w:szCs w:val="24"/>
          <w:lang w:val="en-IN"/>
        </w:rPr>
        <w:t xml:space="preserve"> credentials present or not open the terminal and run the command </w:t>
      </w:r>
    </w:p>
    <w:p w14:paraId="20452184" w14:textId="1778B389" w:rsidR="002606F3" w:rsidRDefault="002606F3" w:rsidP="009A5EE9">
      <w:pPr>
        <w:tabs>
          <w:tab w:val="left" w:pos="3185"/>
        </w:tabs>
        <w:jc w:val="both"/>
        <w:rPr>
          <w:rFonts w:ascii="Times New Roman" w:hAnsi="Times New Roman" w:cs="Times New Roman"/>
          <w:sz w:val="24"/>
          <w:szCs w:val="24"/>
          <w:lang w:val="en-IN"/>
        </w:rPr>
      </w:pPr>
      <w:r w:rsidRPr="002606F3">
        <w:rPr>
          <w:rFonts w:ascii="Times New Roman" w:hAnsi="Times New Roman" w:cs="Times New Roman"/>
          <w:b/>
          <w:bCs/>
          <w:i/>
          <w:iCs/>
          <w:color w:val="2E74B5" w:themeColor="accent1" w:themeShade="BF"/>
          <w:sz w:val="24"/>
          <w:szCs w:val="24"/>
          <w:lang w:val="en-IN"/>
        </w:rPr>
        <w:t>ls -al ~/.</w:t>
      </w:r>
      <w:proofErr w:type="spellStart"/>
      <w:proofErr w:type="gramStart"/>
      <w:r w:rsidRPr="002606F3">
        <w:rPr>
          <w:rFonts w:ascii="Times New Roman" w:hAnsi="Times New Roman" w:cs="Times New Roman"/>
          <w:b/>
          <w:bCs/>
          <w:i/>
          <w:iCs/>
          <w:color w:val="2E74B5" w:themeColor="accent1" w:themeShade="BF"/>
          <w:sz w:val="24"/>
          <w:szCs w:val="24"/>
          <w:lang w:val="en-IN"/>
        </w:rPr>
        <w:t>ssh</w:t>
      </w:r>
      <w:proofErr w:type="spellEnd"/>
      <w:r>
        <w:rPr>
          <w:rFonts w:ascii="Times New Roman" w:hAnsi="Times New Roman" w:cs="Times New Roman"/>
          <w:sz w:val="24"/>
          <w:szCs w:val="24"/>
          <w:lang w:val="en-IN"/>
        </w:rPr>
        <w:t xml:space="preserve">  to</w:t>
      </w:r>
      <w:proofErr w:type="gramEnd"/>
      <w:r>
        <w:rPr>
          <w:rFonts w:ascii="Times New Roman" w:hAnsi="Times New Roman" w:cs="Times New Roman"/>
          <w:sz w:val="24"/>
          <w:szCs w:val="24"/>
          <w:lang w:val="en-IN"/>
        </w:rPr>
        <w:t xml:space="preserve"> check whether there are any </w:t>
      </w:r>
      <w:proofErr w:type="spellStart"/>
      <w:r>
        <w:rPr>
          <w:rFonts w:ascii="Times New Roman" w:hAnsi="Times New Roman" w:cs="Times New Roman"/>
          <w:sz w:val="24"/>
          <w:szCs w:val="24"/>
          <w:lang w:val="en-IN"/>
        </w:rPr>
        <w:t>ssh</w:t>
      </w:r>
      <w:proofErr w:type="spellEnd"/>
      <w:r>
        <w:rPr>
          <w:rFonts w:ascii="Times New Roman" w:hAnsi="Times New Roman" w:cs="Times New Roman"/>
          <w:sz w:val="24"/>
          <w:szCs w:val="24"/>
          <w:lang w:val="en-IN"/>
        </w:rPr>
        <w:t xml:space="preserve"> keys are present or not.</w:t>
      </w:r>
    </w:p>
    <w:p w14:paraId="6A5FDF1A" w14:textId="77777777" w:rsidR="002606F3" w:rsidRDefault="002606F3" w:rsidP="009A5EE9">
      <w:pPr>
        <w:tabs>
          <w:tab w:val="left" w:pos="3185"/>
        </w:tabs>
        <w:jc w:val="both"/>
        <w:rPr>
          <w:rFonts w:ascii="Times New Roman" w:hAnsi="Times New Roman" w:cs="Times New Roman"/>
          <w:sz w:val="24"/>
          <w:szCs w:val="24"/>
          <w:lang w:val="en-IN"/>
        </w:rPr>
      </w:pPr>
    </w:p>
    <w:p w14:paraId="1B5351FA" w14:textId="25549634" w:rsidR="002606F3" w:rsidRDefault="00FA0F99" w:rsidP="009A5EE9">
      <w:pPr>
        <w:tabs>
          <w:tab w:val="left" w:pos="3185"/>
        </w:tabs>
        <w:jc w:val="both"/>
        <w:rPr>
          <w:rFonts w:ascii="Times New Roman" w:hAnsi="Times New Roman" w:cs="Times New Roman"/>
          <w:sz w:val="24"/>
          <w:szCs w:val="24"/>
          <w:lang w:val="en-IN"/>
        </w:rPr>
      </w:pPr>
      <w:r w:rsidRPr="00FA0F99">
        <w:rPr>
          <w:rFonts w:ascii="Times New Roman" w:hAnsi="Times New Roman" w:cs="Times New Roman"/>
          <w:noProof/>
          <w:sz w:val="24"/>
          <w:szCs w:val="24"/>
          <w:lang w:val="en-IN"/>
        </w:rPr>
        <w:drawing>
          <wp:inline distT="0" distB="0" distL="0" distR="0" wp14:anchorId="39131385" wp14:editId="67421E75">
            <wp:extent cx="5943600" cy="721995"/>
            <wp:effectExtent l="0" t="0" r="0" b="1905"/>
            <wp:docPr id="42812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25376" name=""/>
                    <pic:cNvPicPr/>
                  </pic:nvPicPr>
                  <pic:blipFill>
                    <a:blip r:embed="rId37"/>
                    <a:stretch>
                      <a:fillRect/>
                    </a:stretch>
                  </pic:blipFill>
                  <pic:spPr>
                    <a:xfrm>
                      <a:off x="0" y="0"/>
                      <a:ext cx="5943600" cy="721995"/>
                    </a:xfrm>
                    <a:prstGeom prst="rect">
                      <a:avLst/>
                    </a:prstGeom>
                  </pic:spPr>
                </pic:pic>
              </a:graphicData>
            </a:graphic>
          </wp:inline>
        </w:drawing>
      </w:r>
    </w:p>
    <w:p w14:paraId="409BFD27" w14:textId="77777777" w:rsidR="00FA0F99" w:rsidRDefault="00FA0F99" w:rsidP="009A5EE9">
      <w:pPr>
        <w:tabs>
          <w:tab w:val="left" w:pos="3185"/>
        </w:tabs>
        <w:jc w:val="both"/>
        <w:rPr>
          <w:rFonts w:ascii="Times New Roman" w:hAnsi="Times New Roman" w:cs="Times New Roman"/>
          <w:sz w:val="24"/>
          <w:szCs w:val="24"/>
          <w:lang w:val="en-IN"/>
        </w:rPr>
      </w:pPr>
    </w:p>
    <w:p w14:paraId="2053143A" w14:textId="4EC3641C" w:rsidR="00E67D62" w:rsidRDefault="00E67D62"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To Generate the SSH Keys:</w:t>
      </w:r>
    </w:p>
    <w:p w14:paraId="59FEBB7A" w14:textId="29C73B0E" w:rsidR="00E67D62" w:rsidRDefault="00E67D62" w:rsidP="009A5EE9">
      <w:pPr>
        <w:pStyle w:val="ListParagraph"/>
        <w:numPr>
          <w:ilvl w:val="0"/>
          <w:numId w:val="30"/>
        </w:num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Open Git Bash.</w:t>
      </w:r>
    </w:p>
    <w:p w14:paraId="0F2502AE" w14:textId="621D9FCB" w:rsidR="00E67D62" w:rsidRPr="00E67D62" w:rsidRDefault="00E67D62" w:rsidP="009A5EE9">
      <w:pPr>
        <w:pStyle w:val="ListParagraph"/>
        <w:numPr>
          <w:ilvl w:val="0"/>
          <w:numId w:val="30"/>
        </w:num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Now execute the following command in order to generate the new SSH keys for your windows.</w:t>
      </w:r>
      <w:r w:rsidRPr="00E67D62">
        <w:rPr>
          <w:noProof/>
        </w:rPr>
        <w:t xml:space="preserve"> </w:t>
      </w:r>
      <w:r w:rsidRPr="00E67D62">
        <w:rPr>
          <w:rFonts w:ascii="Times New Roman" w:hAnsi="Times New Roman" w:cs="Times New Roman"/>
          <w:noProof/>
          <w:sz w:val="24"/>
          <w:szCs w:val="24"/>
          <w:lang w:val="en-IN"/>
        </w:rPr>
        <w:drawing>
          <wp:inline distT="0" distB="0" distL="0" distR="0" wp14:anchorId="480A5FEA" wp14:editId="09FD608C">
            <wp:extent cx="5943600" cy="3605530"/>
            <wp:effectExtent l="0" t="0" r="0" b="0"/>
            <wp:docPr id="20001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103" name=""/>
                    <pic:cNvPicPr/>
                  </pic:nvPicPr>
                  <pic:blipFill>
                    <a:blip r:embed="rId38"/>
                    <a:stretch>
                      <a:fillRect/>
                    </a:stretch>
                  </pic:blipFill>
                  <pic:spPr>
                    <a:xfrm>
                      <a:off x="0" y="0"/>
                      <a:ext cx="5943600" cy="3605530"/>
                    </a:xfrm>
                    <a:prstGeom prst="rect">
                      <a:avLst/>
                    </a:prstGeom>
                  </pic:spPr>
                </pic:pic>
              </a:graphicData>
            </a:graphic>
          </wp:inline>
        </w:drawing>
      </w:r>
      <w:r w:rsidR="00354E74">
        <w:rPr>
          <w:noProof/>
        </w:rPr>
        <w:t xml:space="preserve"> </w:t>
      </w:r>
      <w:r w:rsidR="00354E74">
        <w:rPr>
          <w:noProof/>
        </w:rPr>
        <w:lastRenderedPageBreak/>
        <w:t>If</w:t>
      </w:r>
      <w:r w:rsidRPr="00E67D62">
        <w:rPr>
          <w:noProof/>
        </w:rPr>
        <w:drawing>
          <wp:inline distT="0" distB="0" distL="0" distR="0" wp14:anchorId="38D99453" wp14:editId="5E96192C">
            <wp:extent cx="5943600" cy="2926715"/>
            <wp:effectExtent l="0" t="0" r="0" b="6985"/>
            <wp:docPr id="170985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1062" name=""/>
                    <pic:cNvPicPr/>
                  </pic:nvPicPr>
                  <pic:blipFill>
                    <a:blip r:embed="rId39"/>
                    <a:stretch>
                      <a:fillRect/>
                    </a:stretch>
                  </pic:blipFill>
                  <pic:spPr>
                    <a:xfrm>
                      <a:off x="0" y="0"/>
                      <a:ext cx="5943600" cy="2926715"/>
                    </a:xfrm>
                    <a:prstGeom prst="rect">
                      <a:avLst/>
                    </a:prstGeom>
                  </pic:spPr>
                </pic:pic>
              </a:graphicData>
            </a:graphic>
          </wp:inline>
        </w:drawing>
      </w:r>
    </w:p>
    <w:p w14:paraId="11A4238F" w14:textId="1E765CD4" w:rsidR="00E67D62" w:rsidRPr="00466DF7" w:rsidRDefault="00E67D62" w:rsidP="009A5EE9">
      <w:pPr>
        <w:pStyle w:val="ListParagraph"/>
        <w:numPr>
          <w:ilvl w:val="0"/>
          <w:numId w:val="30"/>
        </w:numPr>
        <w:tabs>
          <w:tab w:val="left" w:pos="3185"/>
        </w:tabs>
        <w:jc w:val="both"/>
        <w:rPr>
          <w:rFonts w:ascii="Times New Roman" w:hAnsi="Times New Roman" w:cs="Times New Roman"/>
          <w:sz w:val="24"/>
          <w:szCs w:val="24"/>
          <w:lang w:val="en-IN"/>
        </w:rPr>
      </w:pPr>
      <w:r>
        <w:rPr>
          <w:noProof/>
        </w:rPr>
        <w:t>When you are prompted to enter the file location where the key has to be stored press ENTER to save in the default file location.</w:t>
      </w:r>
      <w:r w:rsidR="00354E74">
        <w:rPr>
          <w:noProof/>
        </w:rPr>
        <w:t xml:space="preserve"> If the SSH key is also already generated it also prompts us to whether you want to rewrite the existing key or create a new one.</w:t>
      </w:r>
      <w:r w:rsidR="00466DF7">
        <w:rPr>
          <w:noProof/>
        </w:rPr>
        <w:t xml:space="preserve"> Then the recommended way is to select the file location and give it a name</w:t>
      </w:r>
      <w:r w:rsidR="00E4301D">
        <w:rPr>
          <w:noProof/>
        </w:rPr>
        <w:t>.</w:t>
      </w:r>
    </w:p>
    <w:p w14:paraId="0CB705FC" w14:textId="5AF0264C" w:rsidR="00EE647B" w:rsidRPr="00EE647B" w:rsidRDefault="00E4301D" w:rsidP="009A5EE9">
      <w:pPr>
        <w:pStyle w:val="ListParagraph"/>
        <w:numPr>
          <w:ilvl w:val="0"/>
          <w:numId w:val="30"/>
        </w:num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Then you will be prompted to enter a</w:t>
      </w:r>
      <w:r w:rsidRPr="00E4301D">
        <w:rPr>
          <w:rFonts w:ascii="Times New Roman" w:hAnsi="Times New Roman" w:cs="Times New Roman"/>
          <w:b/>
          <w:bCs/>
          <w:i/>
          <w:iCs/>
          <w:color w:val="2E74B5" w:themeColor="accent1" w:themeShade="BF"/>
          <w:sz w:val="24"/>
          <w:szCs w:val="24"/>
          <w:lang w:val="en-IN"/>
        </w:rPr>
        <w:t xml:space="preserve"> </w:t>
      </w:r>
      <w:proofErr w:type="gramStart"/>
      <w:r w:rsidRPr="00E4301D">
        <w:rPr>
          <w:rFonts w:ascii="Times New Roman" w:hAnsi="Times New Roman" w:cs="Times New Roman"/>
          <w:b/>
          <w:bCs/>
          <w:i/>
          <w:iCs/>
          <w:color w:val="2E74B5" w:themeColor="accent1" w:themeShade="BF"/>
          <w:sz w:val="24"/>
          <w:szCs w:val="24"/>
          <w:lang w:val="en-IN"/>
        </w:rPr>
        <w:t xml:space="preserve">passphrase </w:t>
      </w:r>
      <w:r>
        <w:rPr>
          <w:rFonts w:ascii="Times New Roman" w:hAnsi="Times New Roman" w:cs="Times New Roman"/>
          <w:b/>
          <w:bCs/>
          <w:i/>
          <w:iCs/>
          <w:color w:val="2E74B5" w:themeColor="accent1" w:themeShade="BF"/>
          <w:sz w:val="24"/>
          <w:szCs w:val="24"/>
          <w:lang w:val="en-IN"/>
        </w:rPr>
        <w:t>.</w:t>
      </w:r>
      <w:r>
        <w:rPr>
          <w:rFonts w:ascii="Times New Roman" w:hAnsi="Times New Roman" w:cs="Times New Roman"/>
          <w:sz w:val="24"/>
          <w:szCs w:val="24"/>
          <w:lang w:val="en-IN"/>
        </w:rPr>
        <w:t>Passphrase</w:t>
      </w:r>
      <w:proofErr w:type="gramEnd"/>
      <w:r>
        <w:rPr>
          <w:rFonts w:ascii="Times New Roman" w:hAnsi="Times New Roman" w:cs="Times New Roman"/>
          <w:sz w:val="24"/>
          <w:szCs w:val="24"/>
          <w:lang w:val="en-IN"/>
        </w:rPr>
        <w:t xml:space="preserve"> is an additional security added to your SSH key </w:t>
      </w:r>
      <w:proofErr w:type="spellStart"/>
      <w:r>
        <w:rPr>
          <w:rFonts w:ascii="Times New Roman" w:hAnsi="Times New Roman" w:cs="Times New Roman"/>
          <w:sz w:val="24"/>
          <w:szCs w:val="24"/>
          <w:lang w:val="en-IN"/>
        </w:rPr>
        <w:t>inorder</w:t>
      </w:r>
      <w:proofErr w:type="spellEnd"/>
      <w:r>
        <w:rPr>
          <w:rFonts w:ascii="Times New Roman" w:hAnsi="Times New Roman" w:cs="Times New Roman"/>
          <w:sz w:val="24"/>
          <w:szCs w:val="24"/>
          <w:lang w:val="en-IN"/>
        </w:rPr>
        <w:t xml:space="preserve"> to provide a layer of security where the user gaining cannot do anything without entering the passphrase. It is like a password to an account.</w:t>
      </w:r>
      <w:r w:rsidR="00EE647B" w:rsidRPr="00EE647B">
        <w:rPr>
          <w:noProof/>
        </w:rPr>
        <w:t xml:space="preserve"> </w:t>
      </w:r>
      <w:r w:rsidR="00EE647B" w:rsidRPr="00EE647B">
        <w:rPr>
          <w:rFonts w:ascii="Times New Roman" w:hAnsi="Times New Roman" w:cs="Times New Roman"/>
          <w:noProof/>
          <w:sz w:val="24"/>
          <w:szCs w:val="24"/>
          <w:lang w:val="en-IN"/>
        </w:rPr>
        <w:drawing>
          <wp:inline distT="0" distB="0" distL="0" distR="0" wp14:anchorId="01E53E02" wp14:editId="49758AC3">
            <wp:extent cx="5943600" cy="2632075"/>
            <wp:effectExtent l="0" t="0" r="0" b="0"/>
            <wp:docPr id="1262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071" name=""/>
                    <pic:cNvPicPr/>
                  </pic:nvPicPr>
                  <pic:blipFill>
                    <a:blip r:embed="rId40"/>
                    <a:stretch>
                      <a:fillRect/>
                    </a:stretch>
                  </pic:blipFill>
                  <pic:spPr>
                    <a:xfrm>
                      <a:off x="0" y="0"/>
                      <a:ext cx="5943600" cy="2632075"/>
                    </a:xfrm>
                    <a:prstGeom prst="rect">
                      <a:avLst/>
                    </a:prstGeom>
                  </pic:spPr>
                </pic:pic>
              </a:graphicData>
            </a:graphic>
          </wp:inline>
        </w:drawing>
      </w:r>
    </w:p>
    <w:p w14:paraId="04C6A645" w14:textId="77777777" w:rsidR="00F7467D" w:rsidRDefault="00F7467D" w:rsidP="009A5EE9">
      <w:pPr>
        <w:pStyle w:val="ListParagraph"/>
        <w:tabs>
          <w:tab w:val="left" w:pos="3185"/>
        </w:tabs>
        <w:jc w:val="both"/>
        <w:rPr>
          <w:rFonts w:ascii="Times New Roman" w:hAnsi="Times New Roman" w:cs="Times New Roman"/>
          <w:sz w:val="24"/>
          <w:szCs w:val="24"/>
          <w:lang w:val="en-IN"/>
        </w:rPr>
      </w:pPr>
    </w:p>
    <w:p w14:paraId="21C56EB4" w14:textId="3E12991C" w:rsidR="00EE647B" w:rsidRDefault="00EE647B" w:rsidP="009A5EE9">
      <w:pPr>
        <w:pStyle w:val="ListParagraph"/>
        <w:tabs>
          <w:tab w:val="left" w:pos="3185"/>
        </w:tabs>
        <w:jc w:val="both"/>
        <w:rPr>
          <w:rFonts w:ascii="Times New Roman" w:hAnsi="Times New Roman" w:cs="Times New Roman"/>
          <w:sz w:val="24"/>
          <w:szCs w:val="24"/>
          <w:lang w:val="en-IN"/>
        </w:rPr>
      </w:pPr>
      <w:r w:rsidRPr="00EE647B">
        <w:rPr>
          <w:rFonts w:ascii="Times New Roman" w:hAnsi="Times New Roman" w:cs="Times New Roman"/>
          <w:noProof/>
          <w:sz w:val="24"/>
          <w:szCs w:val="24"/>
          <w:lang w:val="en-IN"/>
        </w:rPr>
        <w:lastRenderedPageBreak/>
        <w:drawing>
          <wp:inline distT="0" distB="0" distL="0" distR="0" wp14:anchorId="504B6C64" wp14:editId="20528AAE">
            <wp:extent cx="5886723" cy="2195945"/>
            <wp:effectExtent l="0" t="0" r="0" b="0"/>
            <wp:docPr id="2208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4153" name=""/>
                    <pic:cNvPicPr/>
                  </pic:nvPicPr>
                  <pic:blipFill>
                    <a:blip r:embed="rId41"/>
                    <a:stretch>
                      <a:fillRect/>
                    </a:stretch>
                  </pic:blipFill>
                  <pic:spPr>
                    <a:xfrm>
                      <a:off x="0" y="0"/>
                      <a:ext cx="5921773" cy="2209020"/>
                    </a:xfrm>
                    <a:prstGeom prst="rect">
                      <a:avLst/>
                    </a:prstGeom>
                  </pic:spPr>
                </pic:pic>
              </a:graphicData>
            </a:graphic>
          </wp:inline>
        </w:drawing>
      </w:r>
      <w:r w:rsidR="00F7467D" w:rsidRPr="00F7467D">
        <w:rPr>
          <w:rFonts w:ascii="Times New Roman" w:hAnsi="Times New Roman" w:cs="Times New Roman"/>
          <w:noProof/>
          <w:sz w:val="24"/>
          <w:szCs w:val="24"/>
          <w:lang w:val="en-IN"/>
        </w:rPr>
        <w:drawing>
          <wp:inline distT="0" distB="0" distL="0" distR="0" wp14:anchorId="2A753951" wp14:editId="32C2670A">
            <wp:extent cx="5943600" cy="4924425"/>
            <wp:effectExtent l="0" t="0" r="0" b="9525"/>
            <wp:docPr id="66376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69838" name=""/>
                    <pic:cNvPicPr/>
                  </pic:nvPicPr>
                  <pic:blipFill>
                    <a:blip r:embed="rId42"/>
                    <a:stretch>
                      <a:fillRect/>
                    </a:stretch>
                  </pic:blipFill>
                  <pic:spPr>
                    <a:xfrm>
                      <a:off x="0" y="0"/>
                      <a:ext cx="5943600" cy="4924425"/>
                    </a:xfrm>
                    <a:prstGeom prst="rect">
                      <a:avLst/>
                    </a:prstGeom>
                  </pic:spPr>
                </pic:pic>
              </a:graphicData>
            </a:graphic>
          </wp:inline>
        </w:drawing>
      </w:r>
      <w:r w:rsidR="00F7467D" w:rsidRPr="00F7467D">
        <w:rPr>
          <w:rFonts w:ascii="Times New Roman" w:hAnsi="Times New Roman" w:cs="Times New Roman"/>
          <w:noProof/>
          <w:sz w:val="24"/>
          <w:szCs w:val="24"/>
          <w:lang w:val="en-IN"/>
        </w:rPr>
        <w:lastRenderedPageBreak/>
        <w:drawing>
          <wp:inline distT="0" distB="0" distL="0" distR="0" wp14:anchorId="6A888FED" wp14:editId="15482705">
            <wp:extent cx="5943600" cy="3409950"/>
            <wp:effectExtent l="0" t="0" r="0" b="0"/>
            <wp:docPr id="10564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59509" name=""/>
                    <pic:cNvPicPr/>
                  </pic:nvPicPr>
                  <pic:blipFill>
                    <a:blip r:embed="rId43"/>
                    <a:stretch>
                      <a:fillRect/>
                    </a:stretch>
                  </pic:blipFill>
                  <pic:spPr>
                    <a:xfrm>
                      <a:off x="0" y="0"/>
                      <a:ext cx="5943600" cy="3409950"/>
                    </a:xfrm>
                    <a:prstGeom prst="rect">
                      <a:avLst/>
                    </a:prstGeom>
                  </pic:spPr>
                </pic:pic>
              </a:graphicData>
            </a:graphic>
          </wp:inline>
        </w:drawing>
      </w:r>
    </w:p>
    <w:p w14:paraId="30F9A4CB" w14:textId="77777777" w:rsidR="00665680" w:rsidRDefault="00665680" w:rsidP="009A5EE9">
      <w:pPr>
        <w:pStyle w:val="ListParagraph"/>
        <w:tabs>
          <w:tab w:val="left" w:pos="3185"/>
        </w:tabs>
        <w:jc w:val="both"/>
        <w:rPr>
          <w:rFonts w:ascii="Times New Roman" w:hAnsi="Times New Roman" w:cs="Times New Roman"/>
          <w:sz w:val="24"/>
          <w:szCs w:val="24"/>
          <w:lang w:val="en-IN"/>
        </w:rPr>
      </w:pPr>
    </w:p>
    <w:p w14:paraId="0434E0E9" w14:textId="38AB573C" w:rsidR="00665680" w:rsidRDefault="00665680" w:rsidP="009A5EE9">
      <w:pPr>
        <w:pStyle w:val="ListParagraph"/>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From now on when you open or call </w:t>
      </w:r>
      <w:proofErr w:type="spellStart"/>
      <w:r>
        <w:rPr>
          <w:rFonts w:ascii="Times New Roman" w:hAnsi="Times New Roman" w:cs="Times New Roman"/>
          <w:sz w:val="24"/>
          <w:szCs w:val="24"/>
          <w:lang w:val="en-IN"/>
        </w:rPr>
        <w:t>ssh</w:t>
      </w:r>
      <w:proofErr w:type="spellEnd"/>
      <w:r>
        <w:rPr>
          <w:rFonts w:ascii="Times New Roman" w:hAnsi="Times New Roman" w:cs="Times New Roman"/>
          <w:sz w:val="24"/>
          <w:szCs w:val="24"/>
          <w:lang w:val="en-IN"/>
        </w:rPr>
        <w:t>-agent or run the Git Bash you are prompted to enter the passphrase so that the terminal gets open.</w:t>
      </w:r>
    </w:p>
    <w:p w14:paraId="36878463" w14:textId="4A1A7888" w:rsidR="009635D8" w:rsidRDefault="009635D8" w:rsidP="009A5EE9">
      <w:pPr>
        <w:pStyle w:val="ListParagraph"/>
        <w:tabs>
          <w:tab w:val="left" w:pos="3185"/>
        </w:tabs>
        <w:jc w:val="both"/>
        <w:rPr>
          <w:rFonts w:ascii="Times New Roman" w:hAnsi="Times New Roman" w:cs="Times New Roman"/>
          <w:sz w:val="24"/>
          <w:szCs w:val="24"/>
          <w:lang w:val="en-IN"/>
        </w:rPr>
      </w:pPr>
      <w:r w:rsidRPr="009635D8">
        <w:rPr>
          <w:rFonts w:ascii="Times New Roman" w:hAnsi="Times New Roman" w:cs="Times New Roman"/>
          <w:noProof/>
          <w:sz w:val="24"/>
          <w:szCs w:val="24"/>
          <w:lang w:val="en-IN"/>
        </w:rPr>
        <w:drawing>
          <wp:inline distT="0" distB="0" distL="0" distR="0" wp14:anchorId="748EE35A" wp14:editId="2EA8685C">
            <wp:extent cx="5943600" cy="1508760"/>
            <wp:effectExtent l="0" t="0" r="0" b="0"/>
            <wp:docPr id="8106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7357" name=""/>
                    <pic:cNvPicPr/>
                  </pic:nvPicPr>
                  <pic:blipFill>
                    <a:blip r:embed="rId44"/>
                    <a:stretch>
                      <a:fillRect/>
                    </a:stretch>
                  </pic:blipFill>
                  <pic:spPr>
                    <a:xfrm>
                      <a:off x="0" y="0"/>
                      <a:ext cx="5943600" cy="1508760"/>
                    </a:xfrm>
                    <a:prstGeom prst="rect">
                      <a:avLst/>
                    </a:prstGeom>
                  </pic:spPr>
                </pic:pic>
              </a:graphicData>
            </a:graphic>
          </wp:inline>
        </w:drawing>
      </w:r>
    </w:p>
    <w:p w14:paraId="6184E0F3" w14:textId="77777777" w:rsidR="006F36C1" w:rsidRDefault="006F36C1" w:rsidP="009A5EE9">
      <w:pPr>
        <w:pStyle w:val="ListParagraph"/>
        <w:tabs>
          <w:tab w:val="left" w:pos="3185"/>
        </w:tabs>
        <w:jc w:val="both"/>
        <w:rPr>
          <w:rFonts w:ascii="Times New Roman" w:hAnsi="Times New Roman" w:cs="Times New Roman"/>
          <w:sz w:val="24"/>
          <w:szCs w:val="24"/>
          <w:lang w:val="en-IN"/>
        </w:rPr>
      </w:pPr>
    </w:p>
    <w:p w14:paraId="16C2E493" w14:textId="7CC49458" w:rsidR="006F36C1" w:rsidRDefault="00F531F9" w:rsidP="009A5EE9">
      <w:pPr>
        <w:pStyle w:val="ListParagraph"/>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we have to add the SSH Key to the </w:t>
      </w:r>
      <w:proofErr w:type="spellStart"/>
      <w:r>
        <w:rPr>
          <w:rFonts w:ascii="Times New Roman" w:hAnsi="Times New Roman" w:cs="Times New Roman"/>
          <w:sz w:val="24"/>
          <w:szCs w:val="24"/>
          <w:lang w:val="en-IN"/>
        </w:rPr>
        <w:t>ssh</w:t>
      </w:r>
      <w:proofErr w:type="spellEnd"/>
      <w:r>
        <w:rPr>
          <w:rFonts w:ascii="Times New Roman" w:hAnsi="Times New Roman" w:cs="Times New Roman"/>
          <w:sz w:val="24"/>
          <w:szCs w:val="24"/>
          <w:lang w:val="en-IN"/>
        </w:rPr>
        <w:t xml:space="preserve">-agent it can be done by running the below command </w:t>
      </w:r>
    </w:p>
    <w:p w14:paraId="052A4510" w14:textId="77777777" w:rsidR="00435486" w:rsidRDefault="00435486" w:rsidP="009A5EE9">
      <w:pPr>
        <w:pStyle w:val="ListParagraph"/>
        <w:tabs>
          <w:tab w:val="left" w:pos="3185"/>
        </w:tabs>
        <w:jc w:val="both"/>
        <w:rPr>
          <w:rFonts w:ascii="Times New Roman" w:hAnsi="Times New Roman" w:cs="Times New Roman"/>
          <w:sz w:val="24"/>
          <w:szCs w:val="24"/>
          <w:lang w:val="en-IN"/>
        </w:rPr>
      </w:pPr>
    </w:p>
    <w:p w14:paraId="596A3848" w14:textId="0F2968F5" w:rsidR="00F531F9" w:rsidRPr="00F531F9" w:rsidRDefault="00F531F9" w:rsidP="009A5EE9">
      <w:pPr>
        <w:pStyle w:val="ListParagraph"/>
        <w:tabs>
          <w:tab w:val="left" w:pos="3185"/>
        </w:tabs>
        <w:jc w:val="both"/>
        <w:rPr>
          <w:rFonts w:ascii="Times New Roman" w:hAnsi="Times New Roman" w:cs="Times New Roman"/>
          <w:b/>
          <w:bCs/>
          <w:i/>
          <w:iCs/>
          <w:color w:val="2E74B5" w:themeColor="accent1" w:themeShade="BF"/>
          <w:sz w:val="24"/>
          <w:szCs w:val="24"/>
          <w:lang w:val="en-IN"/>
        </w:rPr>
      </w:pPr>
      <w:r w:rsidRPr="00F531F9">
        <w:rPr>
          <w:rFonts w:ascii="Times New Roman" w:hAnsi="Times New Roman" w:cs="Times New Roman"/>
          <w:b/>
          <w:bCs/>
          <w:i/>
          <w:iCs/>
          <w:color w:val="2E74B5" w:themeColor="accent1" w:themeShade="BF"/>
          <w:sz w:val="24"/>
          <w:szCs w:val="24"/>
          <w:lang w:val="en-IN"/>
        </w:rPr>
        <w:t>eval “$(</w:t>
      </w:r>
      <w:proofErr w:type="spellStart"/>
      <w:r w:rsidRPr="00F531F9">
        <w:rPr>
          <w:rFonts w:ascii="Times New Roman" w:hAnsi="Times New Roman" w:cs="Times New Roman"/>
          <w:b/>
          <w:bCs/>
          <w:i/>
          <w:iCs/>
          <w:color w:val="2E74B5" w:themeColor="accent1" w:themeShade="BF"/>
          <w:sz w:val="24"/>
          <w:szCs w:val="24"/>
          <w:lang w:val="en-IN"/>
        </w:rPr>
        <w:t>ssh</w:t>
      </w:r>
      <w:proofErr w:type="spellEnd"/>
      <w:r w:rsidRPr="00F531F9">
        <w:rPr>
          <w:rFonts w:ascii="Times New Roman" w:hAnsi="Times New Roman" w:cs="Times New Roman"/>
          <w:b/>
          <w:bCs/>
          <w:i/>
          <w:iCs/>
          <w:color w:val="2E74B5" w:themeColor="accent1" w:themeShade="BF"/>
          <w:sz w:val="24"/>
          <w:szCs w:val="24"/>
          <w:lang w:val="en-IN"/>
        </w:rPr>
        <w:t>-agent -s)”</w:t>
      </w:r>
    </w:p>
    <w:p w14:paraId="02B32F57" w14:textId="49A8C4A4" w:rsidR="00D301EB" w:rsidRDefault="00435486" w:rsidP="009A5EE9">
      <w:pPr>
        <w:tabs>
          <w:tab w:val="left" w:pos="3185"/>
        </w:tabs>
        <w:ind w:left="720"/>
        <w:jc w:val="both"/>
        <w:rPr>
          <w:noProof/>
        </w:rPr>
      </w:pPr>
      <w:r>
        <w:rPr>
          <w:rFonts w:ascii="Times New Roman" w:hAnsi="Times New Roman" w:cs="Times New Roman"/>
          <w:sz w:val="24"/>
          <w:szCs w:val="24"/>
          <w:lang w:val="en-IN"/>
        </w:rPr>
        <w:t xml:space="preserve"> </w:t>
      </w:r>
      <w:r w:rsidR="00B8475C">
        <w:rPr>
          <w:rFonts w:ascii="Times New Roman" w:hAnsi="Times New Roman" w:cs="Times New Roman"/>
          <w:sz w:val="24"/>
          <w:szCs w:val="24"/>
          <w:lang w:val="en-IN"/>
        </w:rPr>
        <w:t xml:space="preserve">Now we will get the output and the SSH Key is added to </w:t>
      </w:r>
      <w:proofErr w:type="spellStart"/>
      <w:r w:rsidR="00B8475C">
        <w:rPr>
          <w:rFonts w:ascii="Times New Roman" w:hAnsi="Times New Roman" w:cs="Times New Roman"/>
          <w:sz w:val="24"/>
          <w:szCs w:val="24"/>
          <w:lang w:val="en-IN"/>
        </w:rPr>
        <w:t>ssh</w:t>
      </w:r>
      <w:proofErr w:type="spellEnd"/>
      <w:r w:rsidR="00B8475C">
        <w:rPr>
          <w:rFonts w:ascii="Times New Roman" w:hAnsi="Times New Roman" w:cs="Times New Roman"/>
          <w:sz w:val="24"/>
          <w:szCs w:val="24"/>
          <w:lang w:val="en-IN"/>
        </w:rPr>
        <w:t>-agent.</w:t>
      </w:r>
      <w:r w:rsidR="00567E5E" w:rsidRPr="00567E5E">
        <w:rPr>
          <w:noProof/>
        </w:rPr>
        <w:t xml:space="preserve"> </w:t>
      </w:r>
      <w:r w:rsidR="00567E5E" w:rsidRPr="00567E5E">
        <w:rPr>
          <w:rFonts w:ascii="Times New Roman" w:hAnsi="Times New Roman" w:cs="Times New Roman"/>
          <w:noProof/>
          <w:sz w:val="24"/>
          <w:szCs w:val="24"/>
          <w:lang w:val="en-IN"/>
        </w:rPr>
        <w:drawing>
          <wp:inline distT="0" distB="0" distL="0" distR="0" wp14:anchorId="19115463" wp14:editId="48DF0DAA">
            <wp:extent cx="3863675" cy="777307"/>
            <wp:effectExtent l="0" t="0" r="3810" b="3810"/>
            <wp:docPr id="98793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31921" name=""/>
                    <pic:cNvPicPr/>
                  </pic:nvPicPr>
                  <pic:blipFill>
                    <a:blip r:embed="rId45"/>
                    <a:stretch>
                      <a:fillRect/>
                    </a:stretch>
                  </pic:blipFill>
                  <pic:spPr>
                    <a:xfrm>
                      <a:off x="0" y="0"/>
                      <a:ext cx="3863675" cy="777307"/>
                    </a:xfrm>
                    <a:prstGeom prst="rect">
                      <a:avLst/>
                    </a:prstGeom>
                  </pic:spPr>
                </pic:pic>
              </a:graphicData>
            </a:graphic>
          </wp:inline>
        </w:drawing>
      </w:r>
    </w:p>
    <w:p w14:paraId="2C30EEFA" w14:textId="77777777" w:rsidR="00110369" w:rsidRDefault="00110369" w:rsidP="009A5EE9">
      <w:pPr>
        <w:tabs>
          <w:tab w:val="left" w:pos="3185"/>
        </w:tabs>
        <w:ind w:left="720"/>
        <w:jc w:val="both"/>
        <w:rPr>
          <w:noProof/>
        </w:rPr>
      </w:pPr>
    </w:p>
    <w:p w14:paraId="559F7366" w14:textId="61DF2666" w:rsidR="00110369" w:rsidRDefault="00110369" w:rsidP="009A5EE9">
      <w:pPr>
        <w:tabs>
          <w:tab w:val="left" w:pos="3185"/>
        </w:tabs>
        <w:ind w:left="720"/>
        <w:jc w:val="both"/>
        <w:rPr>
          <w:rFonts w:ascii="Times New Roman" w:hAnsi="Times New Roman" w:cs="Times New Roman"/>
          <w:noProof/>
          <w:sz w:val="24"/>
          <w:szCs w:val="24"/>
        </w:rPr>
      </w:pPr>
      <w:r>
        <w:rPr>
          <w:rFonts w:ascii="Times New Roman" w:hAnsi="Times New Roman" w:cs="Times New Roman"/>
          <w:noProof/>
          <w:sz w:val="24"/>
          <w:szCs w:val="24"/>
        </w:rPr>
        <w:t>Now after verifying the SSH key added to the ssh-agent now you have to make sure to add the SSH private key to ssh-agent and to store the passphrase in the key chain.</w:t>
      </w:r>
      <w:r w:rsidR="00F2101E">
        <w:rPr>
          <w:rFonts w:ascii="Times New Roman" w:hAnsi="Times New Roman" w:cs="Times New Roman"/>
          <w:noProof/>
          <w:sz w:val="24"/>
          <w:szCs w:val="24"/>
        </w:rPr>
        <w:t xml:space="preserve"> You have to run the command </w:t>
      </w:r>
    </w:p>
    <w:p w14:paraId="56BABFDA" w14:textId="6766E1C7" w:rsidR="00F2101E" w:rsidRPr="00110369" w:rsidRDefault="00F2101E" w:rsidP="009A5EE9">
      <w:pPr>
        <w:tabs>
          <w:tab w:val="left" w:pos="3185"/>
        </w:tabs>
        <w:jc w:val="both"/>
        <w:rPr>
          <w:rFonts w:ascii="Times New Roman" w:hAnsi="Times New Roman" w:cs="Times New Roman"/>
          <w:sz w:val="24"/>
          <w:szCs w:val="24"/>
          <w:lang w:val="en-IN"/>
        </w:rPr>
      </w:pPr>
      <w:r>
        <w:rPr>
          <w:rFonts w:ascii="Times New Roman" w:hAnsi="Times New Roman" w:cs="Times New Roman"/>
          <w:b/>
          <w:bCs/>
          <w:i/>
          <w:iCs/>
          <w:noProof/>
          <w:color w:val="2E74B5" w:themeColor="accent1" w:themeShade="BF"/>
          <w:sz w:val="24"/>
          <w:szCs w:val="24"/>
        </w:rPr>
        <w:t xml:space="preserve">            </w:t>
      </w:r>
      <w:r w:rsidRPr="00F2101E">
        <w:rPr>
          <w:rFonts w:ascii="Times New Roman" w:hAnsi="Times New Roman" w:cs="Times New Roman"/>
          <w:b/>
          <w:bCs/>
          <w:i/>
          <w:iCs/>
          <w:noProof/>
          <w:color w:val="2E74B5" w:themeColor="accent1" w:themeShade="BF"/>
          <w:sz w:val="24"/>
          <w:szCs w:val="24"/>
        </w:rPr>
        <w:t>ssh-add ~/.ssh/id_ed25519</w:t>
      </w:r>
      <w:r>
        <w:rPr>
          <w:rFonts w:ascii="Times New Roman" w:hAnsi="Times New Roman" w:cs="Times New Roman"/>
          <w:noProof/>
          <w:sz w:val="24"/>
          <w:szCs w:val="24"/>
        </w:rPr>
        <w:t>(id_ed25519can be replaced by file name or algorithm name)</w:t>
      </w:r>
    </w:p>
    <w:p w14:paraId="2FC1DA97" w14:textId="48C60159" w:rsidR="0086588E" w:rsidRDefault="0086588E" w:rsidP="009A5EE9">
      <w:pPr>
        <w:tabs>
          <w:tab w:val="left" w:pos="3185"/>
        </w:tabs>
        <w:jc w:val="both"/>
        <w:rPr>
          <w:rFonts w:ascii="Times New Roman" w:hAnsi="Times New Roman" w:cs="Times New Roman"/>
          <w:b/>
          <w:bCs/>
          <w:i/>
          <w:iCs/>
          <w:color w:val="2E74B5" w:themeColor="accent1" w:themeShade="BF"/>
          <w:sz w:val="24"/>
          <w:szCs w:val="24"/>
          <w:lang w:val="en-IN"/>
        </w:rPr>
      </w:pPr>
      <w:proofErr w:type="spellStart"/>
      <w:r w:rsidRPr="0086588E">
        <w:rPr>
          <w:rFonts w:ascii="Times New Roman" w:hAnsi="Times New Roman" w:cs="Times New Roman"/>
          <w:b/>
          <w:bCs/>
          <w:i/>
          <w:iCs/>
          <w:color w:val="2E74B5" w:themeColor="accent1" w:themeShade="BF"/>
          <w:sz w:val="24"/>
          <w:szCs w:val="24"/>
          <w:lang w:val="en-IN"/>
        </w:rPr>
        <w:lastRenderedPageBreak/>
        <w:t>pbcopy</w:t>
      </w:r>
      <w:proofErr w:type="spellEnd"/>
      <w:r w:rsidRPr="0086588E">
        <w:rPr>
          <w:rFonts w:ascii="Times New Roman" w:hAnsi="Times New Roman" w:cs="Times New Roman"/>
          <w:b/>
          <w:bCs/>
          <w:i/>
          <w:iCs/>
          <w:color w:val="2E74B5" w:themeColor="accent1" w:themeShade="BF"/>
          <w:sz w:val="24"/>
          <w:szCs w:val="24"/>
          <w:lang w:val="en-IN"/>
        </w:rPr>
        <w:t xml:space="preserve"> &lt; ~/.</w:t>
      </w:r>
      <w:proofErr w:type="spellStart"/>
      <w:r w:rsidRPr="0086588E">
        <w:rPr>
          <w:rFonts w:ascii="Times New Roman" w:hAnsi="Times New Roman" w:cs="Times New Roman"/>
          <w:b/>
          <w:bCs/>
          <w:i/>
          <w:iCs/>
          <w:color w:val="2E74B5" w:themeColor="accent1" w:themeShade="BF"/>
          <w:sz w:val="24"/>
          <w:szCs w:val="24"/>
          <w:lang w:val="en-IN"/>
        </w:rPr>
        <w:t>ssh</w:t>
      </w:r>
      <w:proofErr w:type="spellEnd"/>
      <w:r w:rsidRPr="0086588E">
        <w:rPr>
          <w:rFonts w:ascii="Times New Roman" w:hAnsi="Times New Roman" w:cs="Times New Roman"/>
          <w:b/>
          <w:bCs/>
          <w:i/>
          <w:iCs/>
          <w:color w:val="2E74B5" w:themeColor="accent1" w:themeShade="BF"/>
          <w:sz w:val="24"/>
          <w:szCs w:val="24"/>
          <w:lang w:val="en-IN"/>
        </w:rPr>
        <w:t>/id_ed25519.pub</w:t>
      </w:r>
      <w:r w:rsidR="005219DC">
        <w:rPr>
          <w:rFonts w:ascii="Times New Roman" w:hAnsi="Times New Roman" w:cs="Times New Roman"/>
          <w:b/>
          <w:bCs/>
          <w:i/>
          <w:iCs/>
          <w:color w:val="2E74B5" w:themeColor="accent1" w:themeShade="BF"/>
          <w:sz w:val="24"/>
          <w:szCs w:val="24"/>
          <w:lang w:val="en-IN"/>
        </w:rPr>
        <w:t xml:space="preserve">   --------- for mac or windows</w:t>
      </w:r>
    </w:p>
    <w:p w14:paraId="20E9811A" w14:textId="390A911F" w:rsidR="005219DC" w:rsidRDefault="00D6527C" w:rsidP="009A5EE9">
      <w:pPr>
        <w:tabs>
          <w:tab w:val="left" w:pos="3185"/>
        </w:tabs>
        <w:jc w:val="both"/>
        <w:rPr>
          <w:rFonts w:ascii="Times New Roman" w:hAnsi="Times New Roman" w:cs="Times New Roman"/>
          <w:b/>
          <w:bCs/>
          <w:i/>
          <w:iCs/>
          <w:color w:val="2E74B5" w:themeColor="accent1" w:themeShade="BF"/>
          <w:sz w:val="24"/>
          <w:szCs w:val="24"/>
          <w:lang w:val="en-IN"/>
        </w:rPr>
      </w:pPr>
      <w:proofErr w:type="spellStart"/>
      <w:r>
        <w:rPr>
          <w:rFonts w:ascii="Times New Roman" w:hAnsi="Times New Roman" w:cs="Times New Roman"/>
          <w:b/>
          <w:bCs/>
          <w:i/>
          <w:iCs/>
          <w:color w:val="2E74B5" w:themeColor="accent1" w:themeShade="BF"/>
          <w:sz w:val="24"/>
          <w:szCs w:val="24"/>
          <w:lang w:val="en-IN"/>
        </w:rPr>
        <w:t>xclip</w:t>
      </w:r>
      <w:proofErr w:type="spellEnd"/>
      <w:r w:rsidRPr="00D6527C">
        <w:rPr>
          <w:rFonts w:ascii="Times New Roman" w:hAnsi="Times New Roman" w:cs="Times New Roman"/>
          <w:b/>
          <w:bCs/>
          <w:i/>
          <w:iCs/>
          <w:color w:val="2E74B5" w:themeColor="accent1" w:themeShade="BF"/>
          <w:sz w:val="24"/>
          <w:szCs w:val="24"/>
          <w:lang w:val="en-IN"/>
        </w:rPr>
        <w:t xml:space="preserve"> ~/.</w:t>
      </w:r>
      <w:proofErr w:type="spellStart"/>
      <w:r w:rsidRPr="00D6527C">
        <w:rPr>
          <w:rFonts w:ascii="Times New Roman" w:hAnsi="Times New Roman" w:cs="Times New Roman"/>
          <w:b/>
          <w:bCs/>
          <w:i/>
          <w:iCs/>
          <w:color w:val="2E74B5" w:themeColor="accent1" w:themeShade="BF"/>
          <w:sz w:val="24"/>
          <w:szCs w:val="24"/>
          <w:lang w:val="en-IN"/>
        </w:rPr>
        <w:t>ssh</w:t>
      </w:r>
      <w:proofErr w:type="spellEnd"/>
      <w:r w:rsidRPr="00D6527C">
        <w:rPr>
          <w:rFonts w:ascii="Times New Roman" w:hAnsi="Times New Roman" w:cs="Times New Roman"/>
          <w:b/>
          <w:bCs/>
          <w:i/>
          <w:iCs/>
          <w:color w:val="2E74B5" w:themeColor="accent1" w:themeShade="BF"/>
          <w:sz w:val="24"/>
          <w:szCs w:val="24"/>
          <w:lang w:val="en-IN"/>
        </w:rPr>
        <w:t>/id_rsa.pub</w:t>
      </w:r>
      <w:r w:rsidR="005219DC">
        <w:rPr>
          <w:rFonts w:ascii="Times New Roman" w:hAnsi="Times New Roman" w:cs="Times New Roman"/>
          <w:b/>
          <w:bCs/>
          <w:i/>
          <w:iCs/>
          <w:color w:val="2E74B5" w:themeColor="accent1" w:themeShade="BF"/>
          <w:sz w:val="24"/>
          <w:szCs w:val="24"/>
          <w:lang w:val="en-IN"/>
        </w:rPr>
        <w:tab/>
        <w:t>---------for mac or windows</w:t>
      </w:r>
    </w:p>
    <w:p w14:paraId="3C9E2938" w14:textId="336696D8" w:rsidR="005219DC" w:rsidRDefault="00D6527C" w:rsidP="009A5EE9">
      <w:pPr>
        <w:tabs>
          <w:tab w:val="left" w:pos="3185"/>
        </w:tabs>
        <w:jc w:val="both"/>
        <w:rPr>
          <w:rFonts w:ascii="Times New Roman" w:hAnsi="Times New Roman" w:cs="Times New Roman"/>
          <w:b/>
          <w:bCs/>
          <w:i/>
          <w:iCs/>
          <w:color w:val="2E74B5" w:themeColor="accent1" w:themeShade="BF"/>
          <w:sz w:val="24"/>
          <w:szCs w:val="24"/>
          <w:lang w:val="en-IN"/>
        </w:rPr>
      </w:pPr>
      <w:r>
        <w:rPr>
          <w:rFonts w:ascii="Times New Roman" w:hAnsi="Times New Roman" w:cs="Times New Roman"/>
          <w:b/>
          <w:bCs/>
          <w:i/>
          <w:iCs/>
          <w:color w:val="2E74B5" w:themeColor="accent1" w:themeShade="BF"/>
          <w:sz w:val="24"/>
          <w:szCs w:val="24"/>
          <w:lang w:val="en-IN"/>
        </w:rPr>
        <w:t>vim</w:t>
      </w:r>
      <w:r w:rsidRPr="00D6527C">
        <w:rPr>
          <w:rFonts w:ascii="Times New Roman" w:hAnsi="Times New Roman" w:cs="Times New Roman"/>
          <w:b/>
          <w:bCs/>
          <w:i/>
          <w:iCs/>
          <w:color w:val="2E74B5" w:themeColor="accent1" w:themeShade="BF"/>
          <w:sz w:val="24"/>
          <w:szCs w:val="24"/>
          <w:lang w:val="en-IN"/>
        </w:rPr>
        <w:t xml:space="preserve"> ~/.</w:t>
      </w:r>
      <w:proofErr w:type="spellStart"/>
      <w:r w:rsidRPr="00D6527C">
        <w:rPr>
          <w:rFonts w:ascii="Times New Roman" w:hAnsi="Times New Roman" w:cs="Times New Roman"/>
          <w:b/>
          <w:bCs/>
          <w:i/>
          <w:iCs/>
          <w:color w:val="2E74B5" w:themeColor="accent1" w:themeShade="BF"/>
          <w:sz w:val="24"/>
          <w:szCs w:val="24"/>
          <w:lang w:val="en-IN"/>
        </w:rPr>
        <w:t>ssh</w:t>
      </w:r>
      <w:proofErr w:type="spellEnd"/>
      <w:r w:rsidRPr="00D6527C">
        <w:rPr>
          <w:rFonts w:ascii="Times New Roman" w:hAnsi="Times New Roman" w:cs="Times New Roman"/>
          <w:b/>
          <w:bCs/>
          <w:i/>
          <w:iCs/>
          <w:color w:val="2E74B5" w:themeColor="accent1" w:themeShade="BF"/>
          <w:sz w:val="24"/>
          <w:szCs w:val="24"/>
          <w:lang w:val="en-IN"/>
        </w:rPr>
        <w:t>/id_rsa.pub</w:t>
      </w:r>
      <w:r w:rsidR="005219DC">
        <w:rPr>
          <w:rFonts w:ascii="Times New Roman" w:hAnsi="Times New Roman" w:cs="Times New Roman"/>
          <w:b/>
          <w:bCs/>
          <w:i/>
          <w:iCs/>
          <w:color w:val="2E74B5" w:themeColor="accent1" w:themeShade="BF"/>
          <w:sz w:val="24"/>
          <w:szCs w:val="24"/>
          <w:lang w:val="en-IN"/>
        </w:rPr>
        <w:tab/>
        <w:t>-------- for mac or windows</w:t>
      </w:r>
    </w:p>
    <w:p w14:paraId="6527165D" w14:textId="0579B4B2" w:rsidR="00D6527C" w:rsidRPr="0086588E" w:rsidRDefault="00D6527C" w:rsidP="009A5EE9">
      <w:pPr>
        <w:tabs>
          <w:tab w:val="left" w:pos="3185"/>
        </w:tabs>
        <w:jc w:val="both"/>
        <w:rPr>
          <w:rFonts w:ascii="Times New Roman" w:hAnsi="Times New Roman" w:cs="Times New Roman"/>
          <w:b/>
          <w:bCs/>
          <w:i/>
          <w:iCs/>
          <w:color w:val="2E74B5" w:themeColor="accent1" w:themeShade="BF"/>
          <w:sz w:val="24"/>
          <w:szCs w:val="24"/>
          <w:lang w:val="en-IN"/>
        </w:rPr>
      </w:pPr>
      <w:r>
        <w:rPr>
          <w:rFonts w:ascii="Times New Roman" w:hAnsi="Times New Roman" w:cs="Times New Roman"/>
          <w:b/>
          <w:bCs/>
          <w:i/>
          <w:iCs/>
          <w:color w:val="2E74B5" w:themeColor="accent1" w:themeShade="BF"/>
          <w:sz w:val="24"/>
          <w:szCs w:val="24"/>
          <w:lang w:val="en-IN"/>
        </w:rPr>
        <w:t>clip</w:t>
      </w:r>
      <w:r w:rsidRPr="00D6527C">
        <w:rPr>
          <w:rFonts w:ascii="Times New Roman" w:hAnsi="Times New Roman" w:cs="Times New Roman"/>
          <w:b/>
          <w:bCs/>
          <w:i/>
          <w:iCs/>
          <w:color w:val="2E74B5" w:themeColor="accent1" w:themeShade="BF"/>
          <w:sz w:val="24"/>
          <w:szCs w:val="24"/>
          <w:lang w:val="en-IN"/>
        </w:rPr>
        <w:t xml:space="preserve"> ~/.</w:t>
      </w:r>
      <w:proofErr w:type="spellStart"/>
      <w:r w:rsidRPr="00D6527C">
        <w:rPr>
          <w:rFonts w:ascii="Times New Roman" w:hAnsi="Times New Roman" w:cs="Times New Roman"/>
          <w:b/>
          <w:bCs/>
          <w:i/>
          <w:iCs/>
          <w:color w:val="2E74B5" w:themeColor="accent1" w:themeShade="BF"/>
          <w:sz w:val="24"/>
          <w:szCs w:val="24"/>
          <w:lang w:val="en-IN"/>
        </w:rPr>
        <w:t>ssh</w:t>
      </w:r>
      <w:proofErr w:type="spellEnd"/>
      <w:r w:rsidRPr="00D6527C">
        <w:rPr>
          <w:rFonts w:ascii="Times New Roman" w:hAnsi="Times New Roman" w:cs="Times New Roman"/>
          <w:b/>
          <w:bCs/>
          <w:i/>
          <w:iCs/>
          <w:color w:val="2E74B5" w:themeColor="accent1" w:themeShade="BF"/>
          <w:sz w:val="24"/>
          <w:szCs w:val="24"/>
          <w:lang w:val="en-IN"/>
        </w:rPr>
        <w:t>/id_rsa.pub</w:t>
      </w:r>
      <w:r w:rsidR="005219DC">
        <w:rPr>
          <w:rFonts w:ascii="Times New Roman" w:hAnsi="Times New Roman" w:cs="Times New Roman"/>
          <w:b/>
          <w:bCs/>
          <w:i/>
          <w:iCs/>
          <w:color w:val="2E74B5" w:themeColor="accent1" w:themeShade="BF"/>
          <w:sz w:val="24"/>
          <w:szCs w:val="24"/>
          <w:lang w:val="en-IN"/>
        </w:rPr>
        <w:tab/>
        <w:t>------- for command line in git or windows</w:t>
      </w:r>
    </w:p>
    <w:p w14:paraId="2D2BC73C" w14:textId="08BDCFD0" w:rsidR="00567E5E" w:rsidRDefault="004A505C"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above command will </w:t>
      </w:r>
      <w:r w:rsidR="002F4B3F">
        <w:rPr>
          <w:rFonts w:ascii="Times New Roman" w:hAnsi="Times New Roman" w:cs="Times New Roman"/>
          <w:sz w:val="24"/>
          <w:szCs w:val="24"/>
          <w:lang w:val="en-IN"/>
        </w:rPr>
        <w:t xml:space="preserve">display the SSH key now copy that to the clip board. </w:t>
      </w:r>
    </w:p>
    <w:p w14:paraId="17EB669D" w14:textId="77777777" w:rsidR="003B7E73" w:rsidRDefault="003B7E73" w:rsidP="009A5EE9">
      <w:pPr>
        <w:tabs>
          <w:tab w:val="left" w:pos="3185"/>
        </w:tabs>
        <w:jc w:val="both"/>
        <w:rPr>
          <w:rFonts w:ascii="Times New Roman" w:hAnsi="Times New Roman" w:cs="Times New Roman"/>
          <w:sz w:val="24"/>
          <w:szCs w:val="24"/>
          <w:lang w:val="en-IN"/>
        </w:rPr>
      </w:pPr>
    </w:p>
    <w:p w14:paraId="034BC3AC" w14:textId="55DB8CD0" w:rsidR="003B7E73" w:rsidRDefault="003B7E73" w:rsidP="009A5EE9">
      <w:pPr>
        <w:tabs>
          <w:tab w:val="left" w:pos="3185"/>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go to the GitHub profile go to settings now select </w:t>
      </w:r>
      <w:r w:rsidRPr="003B7E73">
        <w:rPr>
          <w:rFonts w:ascii="Times New Roman" w:hAnsi="Times New Roman" w:cs="Times New Roman"/>
          <w:b/>
          <w:bCs/>
          <w:i/>
          <w:iCs/>
          <w:sz w:val="24"/>
          <w:szCs w:val="24"/>
          <w:lang w:val="en-IN"/>
        </w:rPr>
        <w:t>SSH and CPG Keys</w:t>
      </w:r>
      <w:r>
        <w:rPr>
          <w:rFonts w:ascii="Times New Roman" w:hAnsi="Times New Roman" w:cs="Times New Roman"/>
          <w:b/>
          <w:bCs/>
          <w:i/>
          <w:iCs/>
          <w:sz w:val="24"/>
          <w:szCs w:val="24"/>
          <w:lang w:val="en-IN"/>
        </w:rPr>
        <w:t xml:space="preserve"> </w:t>
      </w:r>
      <w:r>
        <w:rPr>
          <w:rFonts w:ascii="Times New Roman" w:hAnsi="Times New Roman" w:cs="Times New Roman"/>
          <w:sz w:val="24"/>
          <w:szCs w:val="24"/>
          <w:lang w:val="en-IN"/>
        </w:rPr>
        <w:t xml:space="preserve">and now set the name, </w:t>
      </w:r>
      <w:proofErr w:type="gramStart"/>
      <w:r>
        <w:rPr>
          <w:rFonts w:ascii="Times New Roman" w:hAnsi="Times New Roman" w:cs="Times New Roman"/>
          <w:sz w:val="24"/>
          <w:szCs w:val="24"/>
          <w:lang w:val="en-IN"/>
        </w:rPr>
        <w:t>Key</w:t>
      </w:r>
      <w:proofErr w:type="gramEnd"/>
      <w:r>
        <w:rPr>
          <w:rFonts w:ascii="Times New Roman" w:hAnsi="Times New Roman" w:cs="Times New Roman"/>
          <w:sz w:val="24"/>
          <w:szCs w:val="24"/>
          <w:lang w:val="en-IN"/>
        </w:rPr>
        <w:t xml:space="preserve"> type and paste the </w:t>
      </w:r>
      <w:proofErr w:type="spellStart"/>
      <w:r>
        <w:rPr>
          <w:rFonts w:ascii="Times New Roman" w:hAnsi="Times New Roman" w:cs="Times New Roman"/>
          <w:sz w:val="24"/>
          <w:szCs w:val="24"/>
          <w:lang w:val="en-IN"/>
        </w:rPr>
        <w:t>ssh</w:t>
      </w:r>
      <w:proofErr w:type="spellEnd"/>
      <w:r>
        <w:rPr>
          <w:rFonts w:ascii="Times New Roman" w:hAnsi="Times New Roman" w:cs="Times New Roman"/>
          <w:sz w:val="24"/>
          <w:szCs w:val="24"/>
          <w:lang w:val="en-IN"/>
        </w:rPr>
        <w:t xml:space="preserve"> key and click add. Now the key gets added to our git.</w:t>
      </w:r>
    </w:p>
    <w:p w14:paraId="4C2CFC6E" w14:textId="77777777" w:rsidR="006520C8" w:rsidRDefault="006520C8" w:rsidP="009A5EE9">
      <w:pPr>
        <w:pBdr>
          <w:bottom w:val="single" w:sz="6" w:space="1" w:color="auto"/>
        </w:pBdr>
        <w:tabs>
          <w:tab w:val="left" w:pos="3185"/>
        </w:tabs>
        <w:jc w:val="both"/>
        <w:rPr>
          <w:rFonts w:ascii="Times New Roman" w:hAnsi="Times New Roman" w:cs="Times New Roman"/>
          <w:sz w:val="24"/>
          <w:szCs w:val="24"/>
        </w:rPr>
      </w:pPr>
    </w:p>
    <w:p w14:paraId="01102C50" w14:textId="77777777" w:rsidR="006520C8" w:rsidRDefault="006520C8" w:rsidP="009A5EE9">
      <w:pPr>
        <w:tabs>
          <w:tab w:val="left" w:pos="3185"/>
        </w:tabs>
        <w:jc w:val="both"/>
        <w:rPr>
          <w:rFonts w:ascii="Times New Roman" w:hAnsi="Times New Roman" w:cs="Times New Roman"/>
          <w:sz w:val="24"/>
          <w:szCs w:val="24"/>
        </w:rPr>
      </w:pPr>
    </w:p>
    <w:p w14:paraId="39704466" w14:textId="30B3A9A6" w:rsidR="006520C8" w:rsidRDefault="006520C8" w:rsidP="009A5EE9">
      <w:pPr>
        <w:tabs>
          <w:tab w:val="left" w:pos="3185"/>
        </w:tabs>
        <w:jc w:val="both"/>
        <w:rPr>
          <w:rFonts w:ascii="Times New Roman" w:hAnsi="Times New Roman" w:cs="Times New Roman"/>
          <w:b/>
          <w:bCs/>
          <w:i/>
          <w:iCs/>
          <w:sz w:val="32"/>
          <w:szCs w:val="32"/>
        </w:rPr>
      </w:pPr>
      <w:r w:rsidRPr="006520C8">
        <w:rPr>
          <w:rFonts w:ascii="Times New Roman" w:hAnsi="Times New Roman" w:cs="Times New Roman"/>
          <w:b/>
          <w:bCs/>
          <w:i/>
          <w:iCs/>
          <w:sz w:val="32"/>
          <w:szCs w:val="32"/>
        </w:rPr>
        <w:t>How do the code from GitHub in our Local System:</w:t>
      </w:r>
    </w:p>
    <w:p w14:paraId="2A17A7DF" w14:textId="77777777" w:rsidR="00566AF1" w:rsidRDefault="00566AF1" w:rsidP="009A5EE9">
      <w:pPr>
        <w:tabs>
          <w:tab w:val="left" w:pos="3185"/>
        </w:tabs>
        <w:jc w:val="both"/>
        <w:rPr>
          <w:rFonts w:ascii="Times New Roman" w:hAnsi="Times New Roman" w:cs="Times New Roman"/>
          <w:b/>
          <w:bCs/>
          <w:i/>
          <w:iCs/>
          <w:sz w:val="32"/>
          <w:szCs w:val="32"/>
        </w:rPr>
      </w:pPr>
    </w:p>
    <w:p w14:paraId="73C65D50" w14:textId="55A85750" w:rsidR="00566AF1" w:rsidRPr="00566AF1" w:rsidRDefault="00566AF1" w:rsidP="009A5EE9">
      <w:pPr>
        <w:pStyle w:val="ListParagraph"/>
        <w:numPr>
          <w:ilvl w:val="0"/>
          <w:numId w:val="31"/>
        </w:numPr>
        <w:tabs>
          <w:tab w:val="left" w:pos="3185"/>
        </w:tabs>
        <w:jc w:val="both"/>
        <w:rPr>
          <w:rFonts w:ascii="Times New Roman" w:hAnsi="Times New Roman" w:cs="Times New Roman"/>
          <w:b/>
          <w:bCs/>
          <w:i/>
          <w:iCs/>
          <w:sz w:val="24"/>
          <w:szCs w:val="24"/>
        </w:rPr>
      </w:pPr>
      <w:r w:rsidRPr="00566AF1">
        <w:rPr>
          <w:rFonts w:ascii="Times New Roman" w:hAnsi="Times New Roman" w:cs="Times New Roman"/>
          <w:b/>
          <w:bCs/>
          <w:i/>
          <w:iCs/>
          <w:sz w:val="24"/>
          <w:szCs w:val="24"/>
        </w:rPr>
        <w:t>Existing Repo</w:t>
      </w:r>
    </w:p>
    <w:p w14:paraId="154DB711" w14:textId="77777777" w:rsidR="007C7FC4" w:rsidRDefault="00566AF1" w:rsidP="009A5EE9">
      <w:pPr>
        <w:pStyle w:val="ListParagraph"/>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Now you have to add </w:t>
      </w:r>
      <w:r w:rsidRPr="007C7FC4">
        <w:rPr>
          <w:rFonts w:ascii="Times New Roman" w:hAnsi="Times New Roman" w:cs="Times New Roman"/>
          <w:b/>
          <w:bCs/>
          <w:i/>
          <w:iCs/>
          <w:color w:val="2E74B5" w:themeColor="accent1" w:themeShade="BF"/>
          <w:sz w:val="24"/>
          <w:szCs w:val="24"/>
        </w:rPr>
        <w:t xml:space="preserve">git </w:t>
      </w:r>
      <w:proofErr w:type="spellStart"/>
      <w:r w:rsidRPr="007C7FC4">
        <w:rPr>
          <w:rFonts w:ascii="Times New Roman" w:hAnsi="Times New Roman" w:cs="Times New Roman"/>
          <w:b/>
          <w:bCs/>
          <w:i/>
          <w:iCs/>
          <w:color w:val="2E74B5" w:themeColor="accent1" w:themeShade="BF"/>
          <w:sz w:val="24"/>
          <w:szCs w:val="24"/>
        </w:rPr>
        <w:t>init</w:t>
      </w:r>
      <w:proofErr w:type="spellEnd"/>
      <w:r w:rsidRPr="00566AF1">
        <w:rPr>
          <w:rFonts w:ascii="Times New Roman" w:hAnsi="Times New Roman" w:cs="Times New Roman"/>
          <w:b/>
          <w:bCs/>
          <w:i/>
          <w:iCs/>
          <w:sz w:val="24"/>
          <w:szCs w:val="24"/>
        </w:rPr>
        <w:t xml:space="preserve"> </w:t>
      </w:r>
      <w:r>
        <w:rPr>
          <w:rFonts w:ascii="Times New Roman" w:hAnsi="Times New Roman" w:cs="Times New Roman"/>
          <w:sz w:val="24"/>
          <w:szCs w:val="24"/>
        </w:rPr>
        <w:t xml:space="preserve">so that the git is initialized then add the </w:t>
      </w:r>
    </w:p>
    <w:p w14:paraId="18239CC7" w14:textId="632ECBCF" w:rsidR="00566AF1" w:rsidRDefault="00566AF1" w:rsidP="009A5EE9">
      <w:pPr>
        <w:pStyle w:val="ListParagraph"/>
        <w:tabs>
          <w:tab w:val="left" w:pos="3185"/>
        </w:tabs>
        <w:jc w:val="both"/>
        <w:rPr>
          <w:rFonts w:ascii="Times New Roman" w:hAnsi="Times New Roman" w:cs="Times New Roman"/>
          <w:sz w:val="24"/>
          <w:szCs w:val="24"/>
        </w:rPr>
      </w:pPr>
      <w:r w:rsidRPr="007C7FC4">
        <w:rPr>
          <w:rFonts w:ascii="Times New Roman" w:hAnsi="Times New Roman" w:cs="Times New Roman"/>
          <w:b/>
          <w:bCs/>
          <w:i/>
          <w:iCs/>
          <w:color w:val="2E74B5" w:themeColor="accent1" w:themeShade="BF"/>
          <w:sz w:val="24"/>
          <w:szCs w:val="24"/>
        </w:rPr>
        <w:t>git remote</w:t>
      </w:r>
      <w:r w:rsidR="007C7FC4" w:rsidRPr="007C7FC4">
        <w:rPr>
          <w:rFonts w:ascii="Times New Roman" w:hAnsi="Times New Roman" w:cs="Times New Roman"/>
          <w:b/>
          <w:bCs/>
          <w:i/>
          <w:iCs/>
          <w:color w:val="2E74B5" w:themeColor="accent1" w:themeShade="BF"/>
          <w:sz w:val="24"/>
          <w:szCs w:val="24"/>
        </w:rPr>
        <w:t xml:space="preserve"> add</w:t>
      </w:r>
      <w:r w:rsidRPr="007C7FC4">
        <w:rPr>
          <w:rFonts w:ascii="Times New Roman" w:hAnsi="Times New Roman" w:cs="Times New Roman"/>
          <w:b/>
          <w:bCs/>
          <w:i/>
          <w:iCs/>
          <w:color w:val="2E74B5" w:themeColor="accent1" w:themeShade="BF"/>
          <w:sz w:val="24"/>
          <w:szCs w:val="24"/>
        </w:rPr>
        <w:t xml:space="preserve"> &lt;</w:t>
      </w:r>
      <w:proofErr w:type="spellStart"/>
      <w:r w:rsidRPr="007C7FC4">
        <w:rPr>
          <w:rFonts w:ascii="Times New Roman" w:hAnsi="Times New Roman" w:cs="Times New Roman"/>
          <w:b/>
          <w:bCs/>
          <w:i/>
          <w:iCs/>
          <w:color w:val="2E74B5" w:themeColor="accent1" w:themeShade="BF"/>
          <w:sz w:val="24"/>
          <w:szCs w:val="24"/>
        </w:rPr>
        <w:t>url</w:t>
      </w:r>
      <w:proofErr w:type="spellEnd"/>
      <w:r w:rsidRPr="007C7FC4">
        <w:rPr>
          <w:rFonts w:ascii="Times New Roman" w:hAnsi="Times New Roman" w:cs="Times New Roman"/>
          <w:b/>
          <w:bCs/>
          <w:i/>
          <w:iCs/>
          <w:color w:val="2E74B5" w:themeColor="accent1" w:themeShade="BF"/>
          <w:sz w:val="24"/>
          <w:szCs w:val="24"/>
        </w:rPr>
        <w:t>&gt;</w:t>
      </w:r>
      <w:r>
        <w:rPr>
          <w:rFonts w:ascii="Times New Roman" w:hAnsi="Times New Roman" w:cs="Times New Roman"/>
          <w:sz w:val="24"/>
          <w:szCs w:val="24"/>
        </w:rPr>
        <w:t xml:space="preserve"> so that the existing repo and the folder in our local system gets connected then you can perform all the git actions so that it becomes easier</w:t>
      </w:r>
    </w:p>
    <w:p w14:paraId="5779CE78" w14:textId="77777777" w:rsidR="00566AF1" w:rsidRDefault="00566AF1" w:rsidP="009A5EE9">
      <w:pPr>
        <w:pStyle w:val="ListParagraph"/>
        <w:tabs>
          <w:tab w:val="left" w:pos="3185"/>
        </w:tabs>
        <w:jc w:val="both"/>
        <w:rPr>
          <w:rFonts w:ascii="Times New Roman" w:hAnsi="Times New Roman" w:cs="Times New Roman"/>
          <w:sz w:val="24"/>
          <w:szCs w:val="24"/>
        </w:rPr>
      </w:pPr>
    </w:p>
    <w:p w14:paraId="2F65A091" w14:textId="1BA19110" w:rsidR="00566AF1" w:rsidRPr="007C7FC4" w:rsidRDefault="00566AF1" w:rsidP="009A5EE9">
      <w:pPr>
        <w:pStyle w:val="ListParagraph"/>
        <w:numPr>
          <w:ilvl w:val="0"/>
          <w:numId w:val="31"/>
        </w:numPr>
        <w:tabs>
          <w:tab w:val="left" w:pos="3185"/>
        </w:tabs>
        <w:jc w:val="both"/>
        <w:rPr>
          <w:rFonts w:ascii="Times New Roman" w:hAnsi="Times New Roman" w:cs="Times New Roman"/>
          <w:b/>
          <w:bCs/>
          <w:i/>
          <w:iCs/>
          <w:sz w:val="24"/>
          <w:szCs w:val="24"/>
        </w:rPr>
      </w:pPr>
      <w:r w:rsidRPr="007C7FC4">
        <w:rPr>
          <w:rFonts w:ascii="Times New Roman" w:hAnsi="Times New Roman" w:cs="Times New Roman"/>
          <w:b/>
          <w:bCs/>
          <w:i/>
          <w:iCs/>
          <w:sz w:val="24"/>
          <w:szCs w:val="24"/>
        </w:rPr>
        <w:t>New Repo or from Scratch</w:t>
      </w:r>
    </w:p>
    <w:p w14:paraId="55E15A2D" w14:textId="719FB2A6" w:rsidR="00566AF1" w:rsidRDefault="00566AF1" w:rsidP="009A5EE9">
      <w:pPr>
        <w:pStyle w:val="ListParagraph"/>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Then you have to create a repo and have to </w:t>
      </w:r>
      <w:r w:rsidRPr="007C7FC4">
        <w:rPr>
          <w:rFonts w:ascii="Times New Roman" w:hAnsi="Times New Roman" w:cs="Times New Roman"/>
          <w:b/>
          <w:bCs/>
          <w:i/>
          <w:iCs/>
          <w:color w:val="2E74B5" w:themeColor="accent1" w:themeShade="BF"/>
          <w:sz w:val="24"/>
          <w:szCs w:val="24"/>
        </w:rPr>
        <w:t>git clone &lt;</w:t>
      </w:r>
      <w:proofErr w:type="spellStart"/>
      <w:r w:rsidRPr="007C7FC4">
        <w:rPr>
          <w:rFonts w:ascii="Times New Roman" w:hAnsi="Times New Roman" w:cs="Times New Roman"/>
          <w:b/>
          <w:bCs/>
          <w:i/>
          <w:iCs/>
          <w:color w:val="2E74B5" w:themeColor="accent1" w:themeShade="BF"/>
          <w:sz w:val="24"/>
          <w:szCs w:val="24"/>
        </w:rPr>
        <w:t>url</w:t>
      </w:r>
      <w:proofErr w:type="spellEnd"/>
      <w:r w:rsidRPr="007C7FC4">
        <w:rPr>
          <w:rFonts w:ascii="Times New Roman" w:hAnsi="Times New Roman" w:cs="Times New Roman"/>
          <w:b/>
          <w:bCs/>
          <w:i/>
          <w:iCs/>
          <w:color w:val="2E74B5" w:themeColor="accent1" w:themeShade="BF"/>
          <w:sz w:val="24"/>
          <w:szCs w:val="24"/>
        </w:rPr>
        <w:t>&gt;</w:t>
      </w:r>
      <w:r>
        <w:rPr>
          <w:rFonts w:ascii="Times New Roman" w:hAnsi="Times New Roman" w:cs="Times New Roman"/>
          <w:sz w:val="24"/>
          <w:szCs w:val="24"/>
        </w:rPr>
        <w:t xml:space="preserve"> and make necessary changes and work on that and perform git actions on that.</w:t>
      </w:r>
    </w:p>
    <w:p w14:paraId="7FC4C573" w14:textId="77777777" w:rsidR="00012AC8" w:rsidRPr="00012AC8" w:rsidRDefault="00012AC8" w:rsidP="009A5EE9">
      <w:pPr>
        <w:pBdr>
          <w:bottom w:val="single" w:sz="6" w:space="1" w:color="auto"/>
        </w:pBdr>
        <w:tabs>
          <w:tab w:val="left" w:pos="3185"/>
        </w:tabs>
        <w:jc w:val="both"/>
        <w:rPr>
          <w:rFonts w:ascii="Times New Roman" w:hAnsi="Times New Roman" w:cs="Times New Roman"/>
          <w:sz w:val="24"/>
          <w:szCs w:val="24"/>
        </w:rPr>
      </w:pPr>
    </w:p>
    <w:p w14:paraId="709CB354" w14:textId="77777777" w:rsidR="00012AC8" w:rsidRDefault="00012AC8" w:rsidP="009A5EE9">
      <w:pPr>
        <w:tabs>
          <w:tab w:val="left" w:pos="3185"/>
        </w:tabs>
        <w:jc w:val="both"/>
        <w:rPr>
          <w:rFonts w:ascii="Times New Roman" w:hAnsi="Times New Roman" w:cs="Times New Roman"/>
          <w:sz w:val="24"/>
          <w:szCs w:val="24"/>
        </w:rPr>
      </w:pPr>
    </w:p>
    <w:p w14:paraId="5BFB22F5" w14:textId="24B29D2C" w:rsidR="00012AC8" w:rsidRDefault="00012AC8" w:rsidP="009A5EE9">
      <w:pPr>
        <w:tabs>
          <w:tab w:val="left" w:pos="3185"/>
        </w:tabs>
        <w:jc w:val="both"/>
        <w:rPr>
          <w:rFonts w:ascii="Times New Roman" w:hAnsi="Times New Roman" w:cs="Times New Roman"/>
          <w:sz w:val="24"/>
          <w:szCs w:val="24"/>
        </w:rPr>
      </w:pPr>
      <w:r>
        <w:rPr>
          <w:rFonts w:ascii="Times New Roman" w:hAnsi="Times New Roman" w:cs="Times New Roman"/>
          <w:sz w:val="24"/>
          <w:szCs w:val="24"/>
        </w:rPr>
        <w:t>Git Remote is the destination to the folder</w:t>
      </w:r>
    </w:p>
    <w:p w14:paraId="15609CB5" w14:textId="7B6CDA2F" w:rsidR="00800999" w:rsidRDefault="00800999" w:rsidP="009A5EE9">
      <w:pPr>
        <w:tabs>
          <w:tab w:val="left" w:pos="3185"/>
        </w:tabs>
        <w:jc w:val="both"/>
        <w:rPr>
          <w:rFonts w:ascii="Times New Roman" w:hAnsi="Times New Roman" w:cs="Times New Roman"/>
          <w:sz w:val="24"/>
          <w:szCs w:val="24"/>
        </w:rPr>
      </w:pPr>
      <w:r w:rsidRPr="00800999">
        <w:rPr>
          <w:rFonts w:ascii="Times New Roman" w:hAnsi="Times New Roman" w:cs="Times New Roman"/>
          <w:b/>
          <w:bCs/>
          <w:i/>
          <w:iCs/>
          <w:color w:val="C45911" w:themeColor="accent2" w:themeShade="BF"/>
          <w:sz w:val="24"/>
          <w:szCs w:val="24"/>
        </w:rPr>
        <w:t xml:space="preserve">git remote -v or git remote </w:t>
      </w:r>
      <w:r w:rsidRPr="00800999">
        <w:rPr>
          <w:rFonts w:ascii="Times New Roman" w:hAnsi="Times New Roman" w:cs="Times New Roman"/>
          <w:sz w:val="24"/>
          <w:szCs w:val="24"/>
        </w:rPr>
        <w:sym w:font="Wingdings" w:char="F0E0"/>
      </w:r>
      <w:r>
        <w:rPr>
          <w:rFonts w:ascii="Times New Roman" w:hAnsi="Times New Roman" w:cs="Times New Roman"/>
          <w:sz w:val="24"/>
          <w:szCs w:val="24"/>
        </w:rPr>
        <w:t xml:space="preserve"> used to add list all the destinations </w:t>
      </w:r>
      <w:proofErr w:type="gramStart"/>
      <w:r>
        <w:rPr>
          <w:rFonts w:ascii="Times New Roman" w:hAnsi="Times New Roman" w:cs="Times New Roman"/>
          <w:sz w:val="24"/>
          <w:szCs w:val="24"/>
        </w:rPr>
        <w:t>added .</w:t>
      </w:r>
      <w:proofErr w:type="gramEnd"/>
    </w:p>
    <w:p w14:paraId="4E466652" w14:textId="46C1ABC3" w:rsidR="00074AAC" w:rsidRDefault="00CA0B52" w:rsidP="009A5EE9">
      <w:pPr>
        <w:tabs>
          <w:tab w:val="left" w:pos="3185"/>
        </w:tabs>
        <w:jc w:val="both"/>
        <w:rPr>
          <w:rFonts w:ascii="Times New Roman" w:hAnsi="Times New Roman" w:cs="Times New Roman"/>
          <w:sz w:val="24"/>
          <w:szCs w:val="24"/>
        </w:rPr>
      </w:pPr>
      <w:r w:rsidRPr="00CA0B52">
        <w:rPr>
          <w:rFonts w:ascii="Times New Roman" w:hAnsi="Times New Roman" w:cs="Times New Roman"/>
          <w:b/>
          <w:bCs/>
          <w:i/>
          <w:iCs/>
          <w:color w:val="C45911" w:themeColor="accent2" w:themeShade="BF"/>
          <w:sz w:val="24"/>
          <w:szCs w:val="24"/>
        </w:rPr>
        <w:t>git remote add &lt;remote-name&gt; &lt;</w:t>
      </w:r>
      <w:proofErr w:type="spellStart"/>
      <w:r w:rsidRPr="00CA0B52">
        <w:rPr>
          <w:rFonts w:ascii="Times New Roman" w:hAnsi="Times New Roman" w:cs="Times New Roman"/>
          <w:b/>
          <w:bCs/>
          <w:i/>
          <w:iCs/>
          <w:color w:val="C45911" w:themeColor="accent2" w:themeShade="BF"/>
          <w:sz w:val="24"/>
          <w:szCs w:val="24"/>
        </w:rPr>
        <w:t>url</w:t>
      </w:r>
      <w:proofErr w:type="spellEnd"/>
      <w:r w:rsidRPr="00CA0B52">
        <w:rPr>
          <w:rFonts w:ascii="Times New Roman" w:hAnsi="Times New Roman" w:cs="Times New Roman"/>
          <w:b/>
          <w:bCs/>
          <w:i/>
          <w:iCs/>
          <w:color w:val="C45911" w:themeColor="accent2" w:themeShade="BF"/>
          <w:sz w:val="24"/>
          <w:szCs w:val="24"/>
        </w:rPr>
        <w:t>&gt;</w:t>
      </w:r>
      <w:r>
        <w:rPr>
          <w:rFonts w:ascii="Times New Roman" w:hAnsi="Times New Roman" w:cs="Times New Roman"/>
          <w:sz w:val="24"/>
          <w:szCs w:val="24"/>
        </w:rPr>
        <w:t xml:space="preserve"> </w:t>
      </w:r>
      <w:r w:rsidRPr="00CA0B52">
        <w:rPr>
          <w:rFonts w:ascii="Times New Roman" w:hAnsi="Times New Roman" w:cs="Times New Roman"/>
          <w:sz w:val="24"/>
          <w:szCs w:val="24"/>
        </w:rPr>
        <w:sym w:font="Wingdings" w:char="F0E0"/>
      </w:r>
      <w:r>
        <w:rPr>
          <w:rFonts w:ascii="Times New Roman" w:hAnsi="Times New Roman" w:cs="Times New Roman"/>
          <w:sz w:val="24"/>
          <w:szCs w:val="24"/>
        </w:rPr>
        <w:t>is used to add the remote to the git folder.</w:t>
      </w:r>
    </w:p>
    <w:p w14:paraId="57C5823C" w14:textId="2422C2BC" w:rsidR="00074AAC" w:rsidRDefault="00074AAC" w:rsidP="009A5EE9">
      <w:pPr>
        <w:tabs>
          <w:tab w:val="left" w:pos="3185"/>
        </w:tabs>
        <w:jc w:val="both"/>
        <w:rPr>
          <w:rFonts w:ascii="Times New Roman" w:hAnsi="Times New Roman" w:cs="Times New Roman"/>
          <w:sz w:val="24"/>
          <w:szCs w:val="24"/>
        </w:rPr>
      </w:pPr>
      <w:r w:rsidRPr="0086678E">
        <w:rPr>
          <w:rFonts w:ascii="Times New Roman" w:hAnsi="Times New Roman" w:cs="Times New Roman"/>
          <w:b/>
          <w:bCs/>
          <w:i/>
          <w:iCs/>
          <w:color w:val="C45911" w:themeColor="accent2" w:themeShade="BF"/>
          <w:sz w:val="24"/>
          <w:szCs w:val="24"/>
        </w:rPr>
        <w:t>git rename &lt;old</w:t>
      </w:r>
      <w:r w:rsidR="00395ACF" w:rsidRPr="0086678E">
        <w:rPr>
          <w:rFonts w:ascii="Times New Roman" w:hAnsi="Times New Roman" w:cs="Times New Roman"/>
          <w:b/>
          <w:bCs/>
          <w:i/>
          <w:iCs/>
          <w:color w:val="C45911" w:themeColor="accent2" w:themeShade="BF"/>
          <w:sz w:val="24"/>
          <w:szCs w:val="24"/>
        </w:rPr>
        <w:t>-remote-name</w:t>
      </w:r>
      <w:r w:rsidRPr="0086678E">
        <w:rPr>
          <w:rFonts w:ascii="Times New Roman" w:hAnsi="Times New Roman" w:cs="Times New Roman"/>
          <w:b/>
          <w:bCs/>
          <w:i/>
          <w:iCs/>
          <w:color w:val="C45911" w:themeColor="accent2" w:themeShade="BF"/>
          <w:sz w:val="24"/>
          <w:szCs w:val="24"/>
        </w:rPr>
        <w:t>&gt; &lt;new</w:t>
      </w:r>
      <w:r w:rsidR="00395ACF" w:rsidRPr="0086678E">
        <w:rPr>
          <w:rFonts w:ascii="Times New Roman" w:hAnsi="Times New Roman" w:cs="Times New Roman"/>
          <w:b/>
          <w:bCs/>
          <w:i/>
          <w:iCs/>
          <w:color w:val="C45911" w:themeColor="accent2" w:themeShade="BF"/>
          <w:sz w:val="24"/>
          <w:szCs w:val="24"/>
        </w:rPr>
        <w:t>-remote-name</w:t>
      </w:r>
      <w:r w:rsidRPr="0086678E">
        <w:rPr>
          <w:rFonts w:ascii="Times New Roman" w:hAnsi="Times New Roman" w:cs="Times New Roman"/>
          <w:b/>
          <w:bCs/>
          <w:i/>
          <w:iCs/>
          <w:color w:val="C45911" w:themeColor="accent2" w:themeShade="BF"/>
          <w:sz w:val="24"/>
          <w:szCs w:val="24"/>
        </w:rPr>
        <w:t>&gt;</w:t>
      </w:r>
      <w:r>
        <w:rPr>
          <w:rFonts w:ascii="Times New Roman" w:hAnsi="Times New Roman" w:cs="Times New Roman"/>
          <w:sz w:val="24"/>
          <w:szCs w:val="24"/>
        </w:rPr>
        <w:t xml:space="preserve"> </w:t>
      </w:r>
      <w:r w:rsidRPr="00074AAC">
        <w:rPr>
          <w:rFonts w:ascii="Times New Roman" w:hAnsi="Times New Roman" w:cs="Times New Roman"/>
          <w:sz w:val="24"/>
          <w:szCs w:val="24"/>
        </w:rPr>
        <w:sym w:font="Wingdings" w:char="F0E0"/>
      </w:r>
      <w:r>
        <w:rPr>
          <w:rFonts w:ascii="Times New Roman" w:hAnsi="Times New Roman" w:cs="Times New Roman"/>
          <w:sz w:val="24"/>
          <w:szCs w:val="24"/>
        </w:rPr>
        <w:t xml:space="preserve"> used to rename the remotes.</w:t>
      </w:r>
    </w:p>
    <w:p w14:paraId="66BF7599" w14:textId="4395F93F" w:rsidR="00074AAC" w:rsidRDefault="00074AAC" w:rsidP="009A5EE9">
      <w:pPr>
        <w:pBdr>
          <w:bottom w:val="single" w:sz="6" w:space="1" w:color="auto"/>
        </w:pBdr>
        <w:tabs>
          <w:tab w:val="left" w:pos="3185"/>
        </w:tabs>
        <w:jc w:val="both"/>
        <w:rPr>
          <w:rFonts w:ascii="Times New Roman" w:hAnsi="Times New Roman" w:cs="Times New Roman"/>
          <w:sz w:val="24"/>
          <w:szCs w:val="24"/>
        </w:rPr>
      </w:pPr>
      <w:r w:rsidRPr="0086678E">
        <w:rPr>
          <w:rFonts w:ascii="Times New Roman" w:hAnsi="Times New Roman" w:cs="Times New Roman"/>
          <w:b/>
          <w:bCs/>
          <w:i/>
          <w:iCs/>
          <w:color w:val="C45911" w:themeColor="accent2" w:themeShade="BF"/>
          <w:sz w:val="24"/>
          <w:szCs w:val="24"/>
        </w:rPr>
        <w:t>git</w:t>
      </w:r>
      <w:r w:rsidR="00AA0770">
        <w:rPr>
          <w:rFonts w:ascii="Times New Roman" w:hAnsi="Times New Roman" w:cs="Times New Roman"/>
          <w:b/>
          <w:bCs/>
          <w:i/>
          <w:iCs/>
          <w:color w:val="C45911" w:themeColor="accent2" w:themeShade="BF"/>
          <w:sz w:val="24"/>
          <w:szCs w:val="24"/>
        </w:rPr>
        <w:t xml:space="preserve"> remote</w:t>
      </w:r>
      <w:r w:rsidRPr="0086678E">
        <w:rPr>
          <w:rFonts w:ascii="Times New Roman" w:hAnsi="Times New Roman" w:cs="Times New Roman"/>
          <w:b/>
          <w:bCs/>
          <w:i/>
          <w:iCs/>
          <w:color w:val="C45911" w:themeColor="accent2" w:themeShade="BF"/>
          <w:sz w:val="24"/>
          <w:szCs w:val="24"/>
        </w:rPr>
        <w:t xml:space="preserve"> remove &lt;remote-name&gt;</w:t>
      </w:r>
      <w:r>
        <w:rPr>
          <w:rFonts w:ascii="Times New Roman" w:hAnsi="Times New Roman" w:cs="Times New Roman"/>
          <w:sz w:val="24"/>
          <w:szCs w:val="24"/>
        </w:rPr>
        <w:t xml:space="preserve"> </w:t>
      </w:r>
      <w:r w:rsidRPr="00074AAC">
        <w:rPr>
          <w:rFonts w:ascii="Times New Roman" w:hAnsi="Times New Roman" w:cs="Times New Roman"/>
          <w:sz w:val="24"/>
          <w:szCs w:val="24"/>
        </w:rPr>
        <w:sym w:font="Wingdings" w:char="F0E0"/>
      </w:r>
      <w:r>
        <w:rPr>
          <w:rFonts w:ascii="Times New Roman" w:hAnsi="Times New Roman" w:cs="Times New Roman"/>
          <w:sz w:val="24"/>
          <w:szCs w:val="24"/>
        </w:rPr>
        <w:t xml:space="preserve"> used to remove the remote.</w:t>
      </w:r>
    </w:p>
    <w:p w14:paraId="7F21104E" w14:textId="77777777" w:rsidR="00FC0E4B" w:rsidRDefault="00FC0E4B" w:rsidP="009A5EE9">
      <w:pPr>
        <w:pBdr>
          <w:bottom w:val="single" w:sz="6" w:space="1" w:color="auto"/>
        </w:pBdr>
        <w:tabs>
          <w:tab w:val="left" w:pos="3185"/>
        </w:tabs>
        <w:jc w:val="both"/>
        <w:rPr>
          <w:rFonts w:ascii="Times New Roman" w:hAnsi="Times New Roman" w:cs="Times New Roman"/>
          <w:sz w:val="24"/>
          <w:szCs w:val="24"/>
        </w:rPr>
      </w:pPr>
    </w:p>
    <w:p w14:paraId="3EB62D3C" w14:textId="77777777" w:rsidR="00FC0E4B" w:rsidRDefault="00FC0E4B" w:rsidP="009A5EE9">
      <w:pPr>
        <w:tabs>
          <w:tab w:val="left" w:pos="3185"/>
        </w:tabs>
        <w:jc w:val="both"/>
        <w:rPr>
          <w:rFonts w:ascii="Times New Roman" w:hAnsi="Times New Roman" w:cs="Times New Roman"/>
          <w:sz w:val="24"/>
          <w:szCs w:val="24"/>
        </w:rPr>
      </w:pPr>
    </w:p>
    <w:p w14:paraId="786F88D6" w14:textId="62B53477" w:rsidR="00AA3557" w:rsidRDefault="005A3A0C" w:rsidP="009A5EE9">
      <w:pPr>
        <w:tabs>
          <w:tab w:val="left" w:pos="3185"/>
        </w:tabs>
        <w:jc w:val="both"/>
        <w:rPr>
          <w:rFonts w:ascii="Times New Roman" w:hAnsi="Times New Roman" w:cs="Times New Roman"/>
          <w:sz w:val="24"/>
          <w:szCs w:val="24"/>
        </w:rPr>
      </w:pPr>
      <w:r w:rsidRPr="005B3C84">
        <w:rPr>
          <w:rFonts w:ascii="Times New Roman" w:hAnsi="Times New Roman" w:cs="Times New Roman"/>
          <w:b/>
          <w:bCs/>
          <w:i/>
          <w:iCs/>
          <w:color w:val="C45911" w:themeColor="accent2" w:themeShade="BF"/>
          <w:sz w:val="24"/>
          <w:szCs w:val="24"/>
        </w:rPr>
        <w:t>git push</w:t>
      </w:r>
      <w:r w:rsidR="008F5F6F">
        <w:rPr>
          <w:rFonts w:ascii="Times New Roman" w:hAnsi="Times New Roman" w:cs="Times New Roman"/>
          <w:b/>
          <w:bCs/>
          <w:i/>
          <w:iCs/>
          <w:color w:val="C45911" w:themeColor="accent2" w:themeShade="BF"/>
          <w:sz w:val="24"/>
          <w:szCs w:val="24"/>
        </w:rPr>
        <w:t xml:space="preserve"> -u</w:t>
      </w:r>
      <w:r w:rsidRPr="005B3C84">
        <w:rPr>
          <w:rFonts w:ascii="Times New Roman" w:hAnsi="Times New Roman" w:cs="Times New Roman"/>
          <w:b/>
          <w:bCs/>
          <w:i/>
          <w:iCs/>
          <w:color w:val="C45911" w:themeColor="accent2" w:themeShade="BF"/>
          <w:sz w:val="24"/>
          <w:szCs w:val="24"/>
        </w:rPr>
        <w:t xml:space="preserve"> &lt;remote&gt; &lt;branch&gt;</w:t>
      </w:r>
      <w:r>
        <w:rPr>
          <w:rFonts w:ascii="Times New Roman" w:hAnsi="Times New Roman" w:cs="Times New Roman"/>
          <w:sz w:val="24"/>
          <w:szCs w:val="24"/>
        </w:rPr>
        <w:t xml:space="preserve"> </w:t>
      </w:r>
      <w:r w:rsidRPr="005A3A0C">
        <w:rPr>
          <w:rFonts w:ascii="Times New Roman" w:hAnsi="Times New Roman" w:cs="Times New Roman"/>
          <w:sz w:val="24"/>
          <w:szCs w:val="24"/>
        </w:rPr>
        <w:sym w:font="Wingdings" w:char="F0E0"/>
      </w:r>
      <w:r>
        <w:rPr>
          <w:rFonts w:ascii="Times New Roman" w:hAnsi="Times New Roman" w:cs="Times New Roman"/>
          <w:sz w:val="24"/>
          <w:szCs w:val="24"/>
        </w:rPr>
        <w:t xml:space="preserve"> used to push the code to remote and branch.</w:t>
      </w:r>
    </w:p>
    <w:p w14:paraId="71301345" w14:textId="4D306286" w:rsidR="005B3C84" w:rsidRDefault="007C0A76" w:rsidP="009A5EE9">
      <w:pPr>
        <w:tabs>
          <w:tab w:val="left" w:pos="3185"/>
        </w:tabs>
        <w:jc w:val="both"/>
        <w:rPr>
          <w:rFonts w:ascii="Times New Roman" w:hAnsi="Times New Roman" w:cs="Times New Roman"/>
          <w:sz w:val="24"/>
          <w:szCs w:val="24"/>
        </w:rPr>
      </w:pPr>
      <w:r w:rsidRPr="00DB1F73">
        <w:rPr>
          <w:rFonts w:ascii="Times New Roman" w:hAnsi="Times New Roman" w:cs="Times New Roman"/>
          <w:b/>
          <w:bCs/>
          <w:i/>
          <w:iCs/>
          <w:color w:val="C45911" w:themeColor="accent2" w:themeShade="BF"/>
          <w:sz w:val="24"/>
          <w:szCs w:val="24"/>
        </w:rPr>
        <w:t>git push</w:t>
      </w:r>
      <w:r w:rsidR="008F5F6F">
        <w:rPr>
          <w:rFonts w:ascii="Times New Roman" w:hAnsi="Times New Roman" w:cs="Times New Roman"/>
          <w:b/>
          <w:bCs/>
          <w:i/>
          <w:iCs/>
          <w:color w:val="C45911" w:themeColor="accent2" w:themeShade="BF"/>
          <w:sz w:val="24"/>
          <w:szCs w:val="24"/>
        </w:rPr>
        <w:t xml:space="preserve"> -u</w:t>
      </w:r>
      <w:r w:rsidRPr="00DB1F73">
        <w:rPr>
          <w:rFonts w:ascii="Times New Roman" w:hAnsi="Times New Roman" w:cs="Times New Roman"/>
          <w:b/>
          <w:bCs/>
          <w:i/>
          <w:iCs/>
          <w:color w:val="C45911" w:themeColor="accent2" w:themeShade="BF"/>
          <w:sz w:val="24"/>
          <w:szCs w:val="24"/>
        </w:rPr>
        <w:t xml:space="preserve"> &lt;remote&gt; &lt;local-branch&gt;: &lt;remote-branch&gt;</w:t>
      </w:r>
      <w:r>
        <w:rPr>
          <w:rFonts w:ascii="Times New Roman" w:hAnsi="Times New Roman" w:cs="Times New Roman"/>
          <w:sz w:val="24"/>
          <w:szCs w:val="24"/>
        </w:rPr>
        <w:t xml:space="preserve"> </w:t>
      </w:r>
      <w:r w:rsidRPr="007C0A76">
        <w:rPr>
          <w:rFonts w:ascii="Times New Roman" w:hAnsi="Times New Roman" w:cs="Times New Roman"/>
          <w:sz w:val="24"/>
          <w:szCs w:val="24"/>
        </w:rPr>
        <w:sym w:font="Wingdings" w:char="F0E0"/>
      </w:r>
      <w:r>
        <w:rPr>
          <w:rFonts w:ascii="Times New Roman" w:hAnsi="Times New Roman" w:cs="Times New Roman"/>
          <w:sz w:val="24"/>
          <w:szCs w:val="24"/>
        </w:rPr>
        <w:t>pushes code from one branch from local to another branch in remote.</w:t>
      </w:r>
    </w:p>
    <w:p w14:paraId="496097E5" w14:textId="77777777" w:rsidR="008F5F6F" w:rsidRDefault="008F5F6F" w:rsidP="009A5EE9">
      <w:pPr>
        <w:tabs>
          <w:tab w:val="left" w:pos="3185"/>
        </w:tabs>
        <w:jc w:val="both"/>
        <w:rPr>
          <w:rFonts w:ascii="Times New Roman" w:hAnsi="Times New Roman" w:cs="Times New Roman"/>
          <w:sz w:val="24"/>
          <w:szCs w:val="24"/>
        </w:rPr>
      </w:pPr>
    </w:p>
    <w:p w14:paraId="120C4543" w14:textId="498B1589" w:rsidR="008F5F6F" w:rsidRDefault="008F5F6F" w:rsidP="009A5EE9">
      <w:pPr>
        <w:tabs>
          <w:tab w:val="left" w:pos="3185"/>
        </w:tabs>
        <w:jc w:val="both"/>
        <w:rPr>
          <w:rFonts w:ascii="Times New Roman" w:hAnsi="Times New Roman" w:cs="Times New Roman"/>
          <w:b/>
          <w:bCs/>
          <w:i/>
          <w:iCs/>
          <w:color w:val="C45911" w:themeColor="accent2" w:themeShade="BF"/>
          <w:sz w:val="24"/>
          <w:szCs w:val="24"/>
        </w:rPr>
      </w:pPr>
      <w:r w:rsidRPr="00954A80">
        <w:rPr>
          <w:rFonts w:ascii="Times New Roman" w:hAnsi="Times New Roman" w:cs="Times New Roman"/>
          <w:b/>
          <w:bCs/>
          <w:i/>
          <w:iCs/>
          <w:color w:val="C45911" w:themeColor="accent2" w:themeShade="BF"/>
          <w:sz w:val="24"/>
          <w:szCs w:val="24"/>
        </w:rPr>
        <w:t>-u is also referred as –set-upstream</w:t>
      </w:r>
    </w:p>
    <w:p w14:paraId="49DFD0A9" w14:textId="77777777" w:rsidR="00F5010F" w:rsidRDefault="00F5010F" w:rsidP="009A5EE9">
      <w:pPr>
        <w:pBdr>
          <w:bottom w:val="single" w:sz="6" w:space="1" w:color="auto"/>
        </w:pBdr>
        <w:tabs>
          <w:tab w:val="left" w:pos="3185"/>
        </w:tabs>
        <w:jc w:val="both"/>
        <w:rPr>
          <w:rFonts w:ascii="Times New Roman" w:hAnsi="Times New Roman" w:cs="Times New Roman"/>
          <w:sz w:val="24"/>
          <w:szCs w:val="24"/>
        </w:rPr>
      </w:pPr>
    </w:p>
    <w:p w14:paraId="62C9E271" w14:textId="77777777" w:rsidR="0017205C" w:rsidRDefault="0017205C" w:rsidP="009A5EE9">
      <w:pPr>
        <w:tabs>
          <w:tab w:val="left" w:pos="3185"/>
        </w:tabs>
        <w:jc w:val="both"/>
        <w:rPr>
          <w:rFonts w:ascii="Times New Roman" w:hAnsi="Times New Roman" w:cs="Times New Roman"/>
          <w:sz w:val="24"/>
          <w:szCs w:val="24"/>
        </w:rPr>
      </w:pPr>
    </w:p>
    <w:p w14:paraId="19030F63" w14:textId="3321EBF8" w:rsidR="00405561" w:rsidRPr="00D3358F" w:rsidRDefault="00405561"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t>Whenever we work with remotes the remotes have all branches but our local doesn’t have all the branches.</w:t>
      </w:r>
    </w:p>
    <w:p w14:paraId="49A0121B" w14:textId="5D72047A" w:rsidR="008F2D81" w:rsidRPr="00D3358F" w:rsidRDefault="008F2D81"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t>We have two branches with out git repo one is local HEAD for the branch and another is the remote HEAD of the git repo where the repo stands.</w:t>
      </w:r>
    </w:p>
    <w:p w14:paraId="32088B23" w14:textId="0CCE7A1C" w:rsidR="00A26FB7" w:rsidRPr="00D3358F" w:rsidRDefault="0076571F"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t xml:space="preserve">We have to make sure how the changes are getting tracked and we have to make necessary changes in the remote </w:t>
      </w:r>
      <w:proofErr w:type="spellStart"/>
      <w:r w:rsidRPr="00D3358F">
        <w:rPr>
          <w:rFonts w:ascii="Times New Roman" w:hAnsi="Times New Roman" w:cs="Times New Roman"/>
          <w:color w:val="FF0000"/>
          <w:sz w:val="24"/>
          <w:szCs w:val="24"/>
        </w:rPr>
        <w:t>inorder</w:t>
      </w:r>
      <w:proofErr w:type="spellEnd"/>
      <w:r w:rsidRPr="00D3358F">
        <w:rPr>
          <w:rFonts w:ascii="Times New Roman" w:hAnsi="Times New Roman" w:cs="Times New Roman"/>
          <w:color w:val="FF0000"/>
          <w:sz w:val="24"/>
          <w:szCs w:val="24"/>
        </w:rPr>
        <w:t xml:space="preserve"> to keep the repo up to date.</w:t>
      </w:r>
    </w:p>
    <w:p w14:paraId="78C6D255" w14:textId="665643FB" w:rsidR="00A26FB7" w:rsidRPr="00D3358F" w:rsidRDefault="00A26FB7"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t xml:space="preserve">By </w:t>
      </w:r>
      <w:proofErr w:type="gramStart"/>
      <w:r w:rsidRPr="00D3358F">
        <w:rPr>
          <w:rFonts w:ascii="Times New Roman" w:hAnsi="Times New Roman" w:cs="Times New Roman"/>
          <w:color w:val="FF0000"/>
          <w:sz w:val="24"/>
          <w:szCs w:val="24"/>
        </w:rPr>
        <w:t>default</w:t>
      </w:r>
      <w:proofErr w:type="gramEnd"/>
      <w:r w:rsidRPr="00D3358F">
        <w:rPr>
          <w:rFonts w:ascii="Times New Roman" w:hAnsi="Times New Roman" w:cs="Times New Roman"/>
          <w:color w:val="FF0000"/>
          <w:sz w:val="24"/>
          <w:szCs w:val="24"/>
        </w:rPr>
        <w:t xml:space="preserve"> only the master branch is able to track itself with the remote master branch.</w:t>
      </w:r>
    </w:p>
    <w:p w14:paraId="5676707E" w14:textId="77777777" w:rsidR="00936381" w:rsidRPr="00D3358F" w:rsidRDefault="00936381" w:rsidP="009A5EE9">
      <w:pPr>
        <w:tabs>
          <w:tab w:val="left" w:pos="3185"/>
        </w:tabs>
        <w:jc w:val="both"/>
        <w:rPr>
          <w:rFonts w:ascii="Times New Roman" w:hAnsi="Times New Roman" w:cs="Times New Roman"/>
          <w:color w:val="FF0000"/>
          <w:sz w:val="24"/>
          <w:szCs w:val="24"/>
        </w:rPr>
      </w:pPr>
    </w:p>
    <w:p w14:paraId="0F7A1371" w14:textId="4050673D" w:rsidR="00936381" w:rsidRPr="00D3358F" w:rsidRDefault="00936381"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lastRenderedPageBreak/>
        <w:t xml:space="preserve">Now if we use git checkout origin/puppies then the git checkouts to that branch but it </w:t>
      </w:r>
      <w:proofErr w:type="spellStart"/>
      <w:r w:rsidRPr="00D3358F">
        <w:rPr>
          <w:rFonts w:ascii="Times New Roman" w:hAnsi="Times New Roman" w:cs="Times New Roman"/>
          <w:color w:val="FF0000"/>
          <w:sz w:val="24"/>
          <w:szCs w:val="24"/>
        </w:rPr>
        <w:t>wont</w:t>
      </w:r>
      <w:proofErr w:type="spellEnd"/>
      <w:r w:rsidRPr="00D3358F">
        <w:rPr>
          <w:rFonts w:ascii="Times New Roman" w:hAnsi="Times New Roman" w:cs="Times New Roman"/>
          <w:color w:val="FF0000"/>
          <w:sz w:val="24"/>
          <w:szCs w:val="24"/>
        </w:rPr>
        <w:t xml:space="preserve"> gets connected or sets the upstream.</w:t>
      </w:r>
    </w:p>
    <w:p w14:paraId="60EFD852" w14:textId="6C8CB37C" w:rsidR="00BB0469" w:rsidRDefault="00BB0469"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color w:val="FF0000"/>
          <w:sz w:val="24"/>
          <w:szCs w:val="24"/>
        </w:rPr>
        <w:t>If I use git switch puppies then it creates a branch in local machine name puppies and gets it connected to the remote branch puppies</w:t>
      </w:r>
      <w:r w:rsidR="0081165B" w:rsidRPr="00D3358F">
        <w:rPr>
          <w:rFonts w:ascii="Times New Roman" w:hAnsi="Times New Roman" w:cs="Times New Roman"/>
          <w:color w:val="FF0000"/>
          <w:sz w:val="24"/>
          <w:szCs w:val="24"/>
        </w:rPr>
        <w:t xml:space="preserve"> so that the upstream </w:t>
      </w:r>
      <w:r w:rsidR="00925CB2" w:rsidRPr="00D3358F">
        <w:rPr>
          <w:rFonts w:ascii="Times New Roman" w:hAnsi="Times New Roman" w:cs="Times New Roman"/>
          <w:color w:val="FF0000"/>
          <w:sz w:val="24"/>
          <w:szCs w:val="24"/>
        </w:rPr>
        <w:t>will get</w:t>
      </w:r>
      <w:r w:rsidR="0081165B" w:rsidRPr="00D3358F">
        <w:rPr>
          <w:rFonts w:ascii="Times New Roman" w:hAnsi="Times New Roman" w:cs="Times New Roman"/>
          <w:color w:val="FF0000"/>
          <w:sz w:val="24"/>
          <w:szCs w:val="24"/>
        </w:rPr>
        <w:t xml:space="preserve"> set.</w:t>
      </w:r>
    </w:p>
    <w:p w14:paraId="24405BA8" w14:textId="21F7AC24" w:rsidR="00D3358F" w:rsidRDefault="00D3358F"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noProof/>
          <w:color w:val="FF0000"/>
          <w:sz w:val="24"/>
          <w:szCs w:val="24"/>
        </w:rPr>
        <w:drawing>
          <wp:inline distT="0" distB="0" distL="0" distR="0" wp14:anchorId="3593A976" wp14:editId="20A07094">
            <wp:extent cx="5943600" cy="2178050"/>
            <wp:effectExtent l="0" t="0" r="0" b="0"/>
            <wp:docPr id="142565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1451" name=""/>
                    <pic:cNvPicPr/>
                  </pic:nvPicPr>
                  <pic:blipFill>
                    <a:blip r:embed="rId46"/>
                    <a:stretch>
                      <a:fillRect/>
                    </a:stretch>
                  </pic:blipFill>
                  <pic:spPr>
                    <a:xfrm>
                      <a:off x="0" y="0"/>
                      <a:ext cx="5943600" cy="2178050"/>
                    </a:xfrm>
                    <a:prstGeom prst="rect">
                      <a:avLst/>
                    </a:prstGeom>
                  </pic:spPr>
                </pic:pic>
              </a:graphicData>
            </a:graphic>
          </wp:inline>
        </w:drawing>
      </w:r>
    </w:p>
    <w:p w14:paraId="6FE9E66D" w14:textId="1400BB1E" w:rsidR="00D3358F" w:rsidRDefault="00D3358F"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noProof/>
          <w:color w:val="FF0000"/>
          <w:sz w:val="24"/>
          <w:szCs w:val="24"/>
        </w:rPr>
        <w:drawing>
          <wp:inline distT="0" distB="0" distL="0" distR="0" wp14:anchorId="7B172DE2" wp14:editId="09D71697">
            <wp:extent cx="5943600" cy="1889125"/>
            <wp:effectExtent l="0" t="0" r="0" b="0"/>
            <wp:docPr id="138939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7632" name=""/>
                    <pic:cNvPicPr/>
                  </pic:nvPicPr>
                  <pic:blipFill>
                    <a:blip r:embed="rId47"/>
                    <a:stretch>
                      <a:fillRect/>
                    </a:stretch>
                  </pic:blipFill>
                  <pic:spPr>
                    <a:xfrm>
                      <a:off x="0" y="0"/>
                      <a:ext cx="5943600" cy="1889125"/>
                    </a:xfrm>
                    <a:prstGeom prst="rect">
                      <a:avLst/>
                    </a:prstGeom>
                  </pic:spPr>
                </pic:pic>
              </a:graphicData>
            </a:graphic>
          </wp:inline>
        </w:drawing>
      </w:r>
    </w:p>
    <w:p w14:paraId="49535535" w14:textId="2FB17BBD" w:rsidR="00D3358F" w:rsidRDefault="00D3358F" w:rsidP="009A5EE9">
      <w:pPr>
        <w:tabs>
          <w:tab w:val="left" w:pos="3185"/>
        </w:tabs>
        <w:jc w:val="both"/>
        <w:rPr>
          <w:rFonts w:ascii="Times New Roman" w:hAnsi="Times New Roman" w:cs="Times New Roman"/>
          <w:color w:val="FF0000"/>
          <w:sz w:val="24"/>
          <w:szCs w:val="24"/>
        </w:rPr>
      </w:pPr>
      <w:r w:rsidRPr="00D3358F">
        <w:rPr>
          <w:rFonts w:ascii="Times New Roman" w:hAnsi="Times New Roman" w:cs="Times New Roman"/>
          <w:noProof/>
          <w:color w:val="FF0000"/>
          <w:sz w:val="24"/>
          <w:szCs w:val="24"/>
        </w:rPr>
        <w:drawing>
          <wp:inline distT="0" distB="0" distL="0" distR="0" wp14:anchorId="46E4CB3B" wp14:editId="5F97AD48">
            <wp:extent cx="5943600" cy="1805305"/>
            <wp:effectExtent l="0" t="0" r="0" b="4445"/>
            <wp:docPr id="21061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1149" name=""/>
                    <pic:cNvPicPr/>
                  </pic:nvPicPr>
                  <pic:blipFill>
                    <a:blip r:embed="rId48"/>
                    <a:stretch>
                      <a:fillRect/>
                    </a:stretch>
                  </pic:blipFill>
                  <pic:spPr>
                    <a:xfrm>
                      <a:off x="0" y="0"/>
                      <a:ext cx="5943600" cy="1805305"/>
                    </a:xfrm>
                    <a:prstGeom prst="rect">
                      <a:avLst/>
                    </a:prstGeom>
                  </pic:spPr>
                </pic:pic>
              </a:graphicData>
            </a:graphic>
          </wp:inline>
        </w:drawing>
      </w:r>
    </w:p>
    <w:p w14:paraId="11752B0B" w14:textId="77777777" w:rsidR="00122478" w:rsidRPr="00D3358F" w:rsidRDefault="00122478" w:rsidP="009A5EE9">
      <w:pPr>
        <w:tabs>
          <w:tab w:val="left" w:pos="3185"/>
        </w:tabs>
        <w:jc w:val="both"/>
        <w:rPr>
          <w:rFonts w:ascii="Times New Roman" w:hAnsi="Times New Roman" w:cs="Times New Roman"/>
          <w:color w:val="FF0000"/>
          <w:sz w:val="24"/>
          <w:szCs w:val="24"/>
        </w:rPr>
      </w:pPr>
    </w:p>
    <w:p w14:paraId="3EF5D3FE" w14:textId="77777777" w:rsidR="00285D0E" w:rsidRDefault="00285D0E" w:rsidP="009A5EE9">
      <w:pPr>
        <w:tabs>
          <w:tab w:val="left" w:pos="3185"/>
        </w:tabs>
        <w:jc w:val="both"/>
        <w:rPr>
          <w:rFonts w:ascii="Times New Roman" w:hAnsi="Times New Roman" w:cs="Times New Roman"/>
          <w:sz w:val="24"/>
          <w:szCs w:val="24"/>
        </w:rPr>
      </w:pPr>
    </w:p>
    <w:p w14:paraId="1BCACDF8" w14:textId="3B2A5A70" w:rsidR="0017205C" w:rsidRPr="00285D0E" w:rsidRDefault="0017205C" w:rsidP="009A5EE9">
      <w:pPr>
        <w:tabs>
          <w:tab w:val="left" w:pos="3185"/>
        </w:tabs>
        <w:jc w:val="both"/>
        <w:rPr>
          <w:rFonts w:ascii="Times New Roman" w:hAnsi="Times New Roman" w:cs="Times New Roman"/>
          <w:color w:val="C45911" w:themeColor="accent2" w:themeShade="BF"/>
          <w:sz w:val="24"/>
          <w:szCs w:val="24"/>
        </w:rPr>
      </w:pPr>
      <w:r w:rsidRPr="00285D0E">
        <w:rPr>
          <w:rFonts w:ascii="Times New Roman" w:hAnsi="Times New Roman" w:cs="Times New Roman"/>
          <w:b/>
          <w:bCs/>
          <w:i/>
          <w:iCs/>
          <w:color w:val="C45911" w:themeColor="accent2" w:themeShade="BF"/>
          <w:sz w:val="24"/>
          <w:szCs w:val="24"/>
        </w:rPr>
        <w:t>git branch</w:t>
      </w:r>
      <w:r w:rsidRPr="00285D0E">
        <w:rPr>
          <w:rFonts w:ascii="Times New Roman" w:hAnsi="Times New Roman" w:cs="Times New Roman"/>
          <w:b/>
          <w:bCs/>
          <w:i/>
          <w:iCs/>
          <w:sz w:val="24"/>
          <w:szCs w:val="24"/>
        </w:rPr>
        <w:t xml:space="preserve"> </w:t>
      </w:r>
      <w:r w:rsidRPr="0017205C">
        <w:rPr>
          <w:rFonts w:ascii="Times New Roman" w:hAnsi="Times New Roman" w:cs="Times New Roman"/>
          <w:sz w:val="24"/>
          <w:szCs w:val="24"/>
        </w:rPr>
        <w:sym w:font="Wingdings" w:char="F0E0"/>
      </w:r>
      <w:r>
        <w:rPr>
          <w:rFonts w:ascii="Times New Roman" w:hAnsi="Times New Roman" w:cs="Times New Roman"/>
          <w:sz w:val="24"/>
          <w:szCs w:val="24"/>
        </w:rPr>
        <w:t xml:space="preserve"> tells on which branch we are right now.</w:t>
      </w:r>
    </w:p>
    <w:p w14:paraId="38B21B94" w14:textId="753D7622" w:rsidR="0017205C" w:rsidRDefault="0017205C" w:rsidP="009A5EE9">
      <w:pPr>
        <w:tabs>
          <w:tab w:val="left" w:pos="3185"/>
        </w:tabs>
        <w:jc w:val="both"/>
        <w:rPr>
          <w:rFonts w:ascii="Times New Roman" w:hAnsi="Times New Roman" w:cs="Times New Roman"/>
          <w:sz w:val="24"/>
          <w:szCs w:val="24"/>
        </w:rPr>
      </w:pPr>
      <w:r w:rsidRPr="00285D0E">
        <w:rPr>
          <w:rFonts w:ascii="Times New Roman" w:hAnsi="Times New Roman" w:cs="Times New Roman"/>
          <w:b/>
          <w:bCs/>
          <w:i/>
          <w:iCs/>
          <w:color w:val="C45911" w:themeColor="accent2" w:themeShade="BF"/>
          <w:sz w:val="24"/>
          <w:szCs w:val="24"/>
        </w:rPr>
        <w:t>git branch -r</w:t>
      </w:r>
      <w:r>
        <w:rPr>
          <w:rFonts w:ascii="Times New Roman" w:hAnsi="Times New Roman" w:cs="Times New Roman"/>
          <w:sz w:val="24"/>
          <w:szCs w:val="24"/>
        </w:rPr>
        <w:t xml:space="preserve"> </w:t>
      </w:r>
      <w:r w:rsidRPr="0017205C">
        <w:rPr>
          <w:rFonts w:ascii="Times New Roman" w:hAnsi="Times New Roman" w:cs="Times New Roman"/>
          <w:sz w:val="24"/>
          <w:szCs w:val="24"/>
        </w:rPr>
        <w:sym w:font="Wingdings" w:char="F0E0"/>
      </w:r>
      <w:r>
        <w:rPr>
          <w:rFonts w:ascii="Times New Roman" w:hAnsi="Times New Roman" w:cs="Times New Roman"/>
          <w:sz w:val="24"/>
          <w:szCs w:val="24"/>
        </w:rPr>
        <w:t xml:space="preserve"> lists out all the remote branches present.</w:t>
      </w:r>
    </w:p>
    <w:p w14:paraId="1493BAB7" w14:textId="12624330" w:rsidR="0017205C" w:rsidRDefault="0017205C" w:rsidP="009A5EE9">
      <w:pPr>
        <w:tabs>
          <w:tab w:val="left" w:pos="3185"/>
        </w:tabs>
        <w:jc w:val="both"/>
        <w:rPr>
          <w:rFonts w:ascii="Times New Roman" w:hAnsi="Times New Roman" w:cs="Times New Roman"/>
          <w:sz w:val="24"/>
          <w:szCs w:val="24"/>
        </w:rPr>
      </w:pPr>
      <w:r w:rsidRPr="00285D0E">
        <w:rPr>
          <w:rFonts w:ascii="Times New Roman" w:hAnsi="Times New Roman" w:cs="Times New Roman"/>
          <w:b/>
          <w:bCs/>
          <w:i/>
          <w:iCs/>
          <w:color w:val="C45911" w:themeColor="accent2" w:themeShade="BF"/>
          <w:sz w:val="24"/>
          <w:szCs w:val="24"/>
        </w:rPr>
        <w:t xml:space="preserve">git branch -a </w:t>
      </w:r>
      <w:r w:rsidRPr="0017205C">
        <w:rPr>
          <w:rFonts w:ascii="Times New Roman" w:hAnsi="Times New Roman" w:cs="Times New Roman"/>
          <w:sz w:val="24"/>
          <w:szCs w:val="24"/>
        </w:rPr>
        <w:sym w:font="Wingdings" w:char="F0E0"/>
      </w:r>
      <w:r>
        <w:rPr>
          <w:rFonts w:ascii="Times New Roman" w:hAnsi="Times New Roman" w:cs="Times New Roman"/>
          <w:sz w:val="24"/>
          <w:szCs w:val="24"/>
        </w:rPr>
        <w:t xml:space="preserve"> shows out all the branches in the remote as well as local.</w:t>
      </w:r>
    </w:p>
    <w:p w14:paraId="6785A873" w14:textId="77777777" w:rsidR="00A26FB7" w:rsidRDefault="00A26FB7" w:rsidP="009A5EE9">
      <w:pPr>
        <w:pBdr>
          <w:bottom w:val="single" w:sz="6" w:space="1" w:color="auto"/>
        </w:pBdr>
        <w:tabs>
          <w:tab w:val="left" w:pos="3185"/>
        </w:tabs>
        <w:jc w:val="both"/>
        <w:rPr>
          <w:rFonts w:ascii="Times New Roman" w:hAnsi="Times New Roman" w:cs="Times New Roman"/>
          <w:sz w:val="24"/>
          <w:szCs w:val="24"/>
        </w:rPr>
      </w:pPr>
    </w:p>
    <w:p w14:paraId="750F5E0C" w14:textId="77777777" w:rsidR="00D3358F" w:rsidRDefault="00D3358F" w:rsidP="009A5EE9">
      <w:pPr>
        <w:tabs>
          <w:tab w:val="left" w:pos="3185"/>
        </w:tabs>
        <w:jc w:val="both"/>
        <w:rPr>
          <w:rFonts w:ascii="Times New Roman" w:hAnsi="Times New Roman" w:cs="Times New Roman"/>
          <w:sz w:val="24"/>
          <w:szCs w:val="24"/>
        </w:rPr>
      </w:pPr>
    </w:p>
    <w:p w14:paraId="5E9065DD" w14:textId="77777777" w:rsidR="00122478" w:rsidRPr="00122478" w:rsidRDefault="00122478" w:rsidP="009A5EE9">
      <w:pPr>
        <w:tabs>
          <w:tab w:val="left" w:pos="3185"/>
        </w:tabs>
        <w:jc w:val="both"/>
        <w:rPr>
          <w:rFonts w:ascii="Times New Roman" w:hAnsi="Times New Roman" w:cs="Times New Roman"/>
          <w:sz w:val="24"/>
          <w:szCs w:val="24"/>
          <w:lang w:val="en-IN"/>
        </w:rPr>
      </w:pPr>
    </w:p>
    <w:p w14:paraId="61E60E24" w14:textId="51B971D7" w:rsidR="00D3358F" w:rsidRDefault="00D3358F" w:rsidP="009A5EE9">
      <w:pPr>
        <w:tabs>
          <w:tab w:val="left" w:pos="3185"/>
        </w:tabs>
        <w:jc w:val="both"/>
        <w:rPr>
          <w:rFonts w:ascii="Times New Roman" w:hAnsi="Times New Roman" w:cs="Times New Roman"/>
          <w:b/>
          <w:bCs/>
          <w:i/>
          <w:iCs/>
          <w:sz w:val="32"/>
          <w:szCs w:val="32"/>
        </w:rPr>
      </w:pPr>
      <w:r w:rsidRPr="00D3358F">
        <w:rPr>
          <w:rFonts w:ascii="Times New Roman" w:hAnsi="Times New Roman" w:cs="Times New Roman"/>
          <w:b/>
          <w:bCs/>
          <w:i/>
          <w:iCs/>
          <w:sz w:val="32"/>
          <w:szCs w:val="32"/>
        </w:rPr>
        <w:lastRenderedPageBreak/>
        <w:t>Git Fetch and Git Pull</w:t>
      </w:r>
    </w:p>
    <w:p w14:paraId="0617192D" w14:textId="1FDA98EB" w:rsidR="00122478" w:rsidRDefault="00122478" w:rsidP="009A5EE9">
      <w:pPr>
        <w:tabs>
          <w:tab w:val="left" w:pos="3185"/>
        </w:tabs>
        <w:jc w:val="both"/>
        <w:rPr>
          <w:rFonts w:ascii="Times New Roman" w:hAnsi="Times New Roman" w:cs="Times New Roman"/>
          <w:sz w:val="24"/>
          <w:szCs w:val="24"/>
        </w:rPr>
      </w:pPr>
      <w:r w:rsidRPr="00122478">
        <w:rPr>
          <w:rFonts w:ascii="Times New Roman" w:hAnsi="Times New Roman" w:cs="Times New Roman"/>
          <w:b/>
          <w:bCs/>
          <w:i/>
          <w:iCs/>
          <w:noProof/>
          <w:sz w:val="32"/>
          <w:szCs w:val="32"/>
        </w:rPr>
        <w:drawing>
          <wp:inline distT="0" distB="0" distL="0" distR="0" wp14:anchorId="202927F2" wp14:editId="514845F3">
            <wp:extent cx="5943600" cy="3500120"/>
            <wp:effectExtent l="0" t="0" r="0" b="5080"/>
            <wp:docPr id="35116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3596" name=""/>
                    <pic:cNvPicPr/>
                  </pic:nvPicPr>
                  <pic:blipFill>
                    <a:blip r:embed="rId49"/>
                    <a:stretch>
                      <a:fillRect/>
                    </a:stretch>
                  </pic:blipFill>
                  <pic:spPr>
                    <a:xfrm>
                      <a:off x="0" y="0"/>
                      <a:ext cx="5943600" cy="3500120"/>
                    </a:xfrm>
                    <a:prstGeom prst="rect">
                      <a:avLst/>
                    </a:prstGeom>
                  </pic:spPr>
                </pic:pic>
              </a:graphicData>
            </a:graphic>
          </wp:inline>
        </w:drawing>
      </w:r>
    </w:p>
    <w:p w14:paraId="706F00CC" w14:textId="77777777" w:rsidR="00122478" w:rsidRDefault="00122478" w:rsidP="009A5EE9">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If we observe the above flow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visualize the difference between the </w:t>
      </w:r>
    </w:p>
    <w:p w14:paraId="62835436" w14:textId="0A9FA2B7" w:rsidR="009A5EE9" w:rsidRDefault="00122478" w:rsidP="009A5EE9">
      <w:pPr>
        <w:tabs>
          <w:tab w:val="left" w:pos="3185"/>
        </w:tabs>
        <w:jc w:val="both"/>
        <w:rPr>
          <w:rFonts w:ascii="Times New Roman" w:hAnsi="Times New Roman" w:cs="Times New Roman"/>
          <w:sz w:val="24"/>
          <w:szCs w:val="24"/>
        </w:rPr>
      </w:pPr>
      <w:r w:rsidRPr="009A5EE9">
        <w:rPr>
          <w:rFonts w:ascii="Times New Roman" w:hAnsi="Times New Roman" w:cs="Times New Roman"/>
          <w:b/>
          <w:bCs/>
          <w:i/>
          <w:iCs/>
          <w:color w:val="2E74B5" w:themeColor="accent1" w:themeShade="BF"/>
          <w:sz w:val="24"/>
          <w:szCs w:val="24"/>
        </w:rPr>
        <w:t>git fetch</w:t>
      </w:r>
      <w:r>
        <w:rPr>
          <w:rFonts w:ascii="Times New Roman" w:hAnsi="Times New Roman" w:cs="Times New Roman"/>
          <w:sz w:val="24"/>
          <w:szCs w:val="24"/>
        </w:rPr>
        <w:t xml:space="preserve"> and </w:t>
      </w:r>
      <w:r w:rsidRPr="009A5EE9">
        <w:rPr>
          <w:rFonts w:ascii="Times New Roman" w:hAnsi="Times New Roman" w:cs="Times New Roman"/>
          <w:b/>
          <w:bCs/>
          <w:i/>
          <w:iCs/>
          <w:color w:val="2E74B5" w:themeColor="accent1" w:themeShade="BF"/>
          <w:sz w:val="24"/>
          <w:szCs w:val="24"/>
        </w:rPr>
        <w:t>git pull</w:t>
      </w:r>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use </w:t>
      </w:r>
      <w:r w:rsidRPr="009A5EE9">
        <w:rPr>
          <w:rFonts w:ascii="Times New Roman" w:hAnsi="Times New Roman" w:cs="Times New Roman"/>
          <w:b/>
          <w:bCs/>
          <w:i/>
          <w:iCs/>
          <w:color w:val="2E74B5" w:themeColor="accent1" w:themeShade="BF"/>
          <w:sz w:val="24"/>
          <w:szCs w:val="24"/>
        </w:rPr>
        <w:t xml:space="preserve">git </w:t>
      </w:r>
      <w:r w:rsidR="009A5EE9">
        <w:rPr>
          <w:rFonts w:ascii="Times New Roman" w:hAnsi="Times New Roman" w:cs="Times New Roman"/>
          <w:b/>
          <w:bCs/>
          <w:i/>
          <w:iCs/>
          <w:color w:val="2E74B5" w:themeColor="accent1" w:themeShade="BF"/>
          <w:sz w:val="24"/>
          <w:szCs w:val="24"/>
        </w:rPr>
        <w:t>fetch</w:t>
      </w:r>
      <w:r>
        <w:rPr>
          <w:rFonts w:ascii="Times New Roman" w:hAnsi="Times New Roman" w:cs="Times New Roman"/>
          <w:sz w:val="24"/>
          <w:szCs w:val="24"/>
        </w:rPr>
        <w:t xml:space="preserve"> to get changes to the Local Repository and we use </w:t>
      </w:r>
    </w:p>
    <w:p w14:paraId="7467C9F0" w14:textId="390DD3CE" w:rsidR="00122478" w:rsidRDefault="00122478" w:rsidP="009A5EE9">
      <w:pPr>
        <w:tabs>
          <w:tab w:val="left" w:pos="3185"/>
        </w:tabs>
        <w:jc w:val="both"/>
        <w:rPr>
          <w:rFonts w:ascii="Times New Roman" w:hAnsi="Times New Roman" w:cs="Times New Roman"/>
          <w:sz w:val="24"/>
          <w:szCs w:val="24"/>
        </w:rPr>
      </w:pPr>
      <w:r w:rsidRPr="009A5EE9">
        <w:rPr>
          <w:rFonts w:ascii="Times New Roman" w:hAnsi="Times New Roman" w:cs="Times New Roman"/>
          <w:b/>
          <w:bCs/>
          <w:i/>
          <w:iCs/>
          <w:color w:val="2E74B5" w:themeColor="accent1" w:themeShade="BF"/>
          <w:sz w:val="24"/>
          <w:szCs w:val="24"/>
        </w:rPr>
        <w:t>git pull</w:t>
      </w:r>
      <w:r>
        <w:rPr>
          <w:rFonts w:ascii="Times New Roman" w:hAnsi="Times New Roman" w:cs="Times New Roman"/>
          <w:sz w:val="24"/>
          <w:szCs w:val="24"/>
        </w:rPr>
        <w:t xml:space="preserve"> to get the changes to the </w:t>
      </w:r>
      <w:proofErr w:type="spellStart"/>
      <w:r>
        <w:rPr>
          <w:rFonts w:ascii="Times New Roman" w:hAnsi="Times New Roman" w:cs="Times New Roman"/>
          <w:sz w:val="24"/>
          <w:szCs w:val="24"/>
        </w:rPr>
        <w:t>WorkSpace</w:t>
      </w:r>
      <w:proofErr w:type="spellEnd"/>
      <w:r>
        <w:rPr>
          <w:rFonts w:ascii="Times New Roman" w:hAnsi="Times New Roman" w:cs="Times New Roman"/>
          <w:sz w:val="24"/>
          <w:szCs w:val="24"/>
        </w:rPr>
        <w:t>.</w:t>
      </w:r>
    </w:p>
    <w:p w14:paraId="5CF910AF" w14:textId="77777777" w:rsidR="00D9055A" w:rsidRDefault="00D9055A" w:rsidP="009A5EE9">
      <w:pPr>
        <w:tabs>
          <w:tab w:val="left" w:pos="3185"/>
        </w:tabs>
        <w:jc w:val="both"/>
        <w:rPr>
          <w:rFonts w:ascii="Times New Roman" w:hAnsi="Times New Roman" w:cs="Times New Roman"/>
          <w:sz w:val="24"/>
          <w:szCs w:val="24"/>
        </w:rPr>
      </w:pPr>
    </w:p>
    <w:p w14:paraId="7D044109" w14:textId="0EB70217" w:rsidR="00D9055A" w:rsidRDefault="00D9055A" w:rsidP="009A5EE9">
      <w:pPr>
        <w:tabs>
          <w:tab w:val="left" w:pos="3185"/>
        </w:tabs>
        <w:jc w:val="both"/>
        <w:rPr>
          <w:rFonts w:ascii="Times New Roman" w:hAnsi="Times New Roman" w:cs="Times New Roman"/>
          <w:sz w:val="24"/>
          <w:szCs w:val="24"/>
        </w:rPr>
      </w:pPr>
      <w:r w:rsidRPr="00D9055A">
        <w:rPr>
          <w:rFonts w:ascii="Times New Roman" w:hAnsi="Times New Roman" w:cs="Times New Roman"/>
          <w:noProof/>
          <w:sz w:val="24"/>
          <w:szCs w:val="24"/>
        </w:rPr>
        <w:drawing>
          <wp:inline distT="0" distB="0" distL="0" distR="0" wp14:anchorId="1DD7F650" wp14:editId="2F8323F8">
            <wp:extent cx="5943600" cy="2438400"/>
            <wp:effectExtent l="0" t="0" r="0" b="0"/>
            <wp:docPr id="145500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01228" name=""/>
                    <pic:cNvPicPr/>
                  </pic:nvPicPr>
                  <pic:blipFill>
                    <a:blip r:embed="rId50"/>
                    <a:stretch>
                      <a:fillRect/>
                    </a:stretch>
                  </pic:blipFill>
                  <pic:spPr>
                    <a:xfrm>
                      <a:off x="0" y="0"/>
                      <a:ext cx="5955181" cy="2443151"/>
                    </a:xfrm>
                    <a:prstGeom prst="rect">
                      <a:avLst/>
                    </a:prstGeom>
                  </pic:spPr>
                </pic:pic>
              </a:graphicData>
            </a:graphic>
          </wp:inline>
        </w:drawing>
      </w:r>
    </w:p>
    <w:p w14:paraId="217098F8" w14:textId="77777777" w:rsidR="00D9055A" w:rsidRDefault="00D9055A" w:rsidP="009A5EE9">
      <w:pPr>
        <w:tabs>
          <w:tab w:val="left" w:pos="3185"/>
        </w:tabs>
        <w:jc w:val="both"/>
        <w:rPr>
          <w:rFonts w:ascii="Times New Roman" w:hAnsi="Times New Roman" w:cs="Times New Roman"/>
          <w:sz w:val="24"/>
          <w:szCs w:val="24"/>
        </w:rPr>
      </w:pPr>
    </w:p>
    <w:p w14:paraId="2E4B4117" w14:textId="5F04EB45" w:rsidR="00D9055A" w:rsidRDefault="00D9055A" w:rsidP="009A5EE9">
      <w:pPr>
        <w:tabs>
          <w:tab w:val="left" w:pos="3185"/>
        </w:tabs>
        <w:jc w:val="both"/>
        <w:rPr>
          <w:rFonts w:ascii="Times New Roman" w:hAnsi="Times New Roman" w:cs="Times New Roman"/>
          <w:sz w:val="24"/>
          <w:szCs w:val="24"/>
        </w:rPr>
      </w:pPr>
      <w:r w:rsidRPr="00D9055A">
        <w:rPr>
          <w:rFonts w:ascii="Times New Roman" w:hAnsi="Times New Roman" w:cs="Times New Roman"/>
          <w:noProof/>
          <w:sz w:val="24"/>
          <w:szCs w:val="24"/>
        </w:rPr>
        <w:lastRenderedPageBreak/>
        <w:drawing>
          <wp:inline distT="0" distB="0" distL="0" distR="0" wp14:anchorId="5AC29633" wp14:editId="157584D2">
            <wp:extent cx="5943600" cy="2653145"/>
            <wp:effectExtent l="0" t="0" r="0" b="0"/>
            <wp:docPr id="106172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26063" name=""/>
                    <pic:cNvPicPr/>
                  </pic:nvPicPr>
                  <pic:blipFill>
                    <a:blip r:embed="rId51"/>
                    <a:stretch>
                      <a:fillRect/>
                    </a:stretch>
                  </pic:blipFill>
                  <pic:spPr>
                    <a:xfrm>
                      <a:off x="0" y="0"/>
                      <a:ext cx="5949517" cy="2655786"/>
                    </a:xfrm>
                    <a:prstGeom prst="rect">
                      <a:avLst/>
                    </a:prstGeom>
                  </pic:spPr>
                </pic:pic>
              </a:graphicData>
            </a:graphic>
          </wp:inline>
        </w:drawing>
      </w:r>
    </w:p>
    <w:p w14:paraId="229AD97F" w14:textId="77777777" w:rsidR="00D9055A" w:rsidRDefault="00D9055A" w:rsidP="009A5EE9">
      <w:pPr>
        <w:tabs>
          <w:tab w:val="left" w:pos="3185"/>
        </w:tabs>
        <w:jc w:val="both"/>
        <w:rPr>
          <w:rFonts w:ascii="Times New Roman" w:hAnsi="Times New Roman" w:cs="Times New Roman"/>
          <w:sz w:val="24"/>
          <w:szCs w:val="24"/>
        </w:rPr>
      </w:pPr>
    </w:p>
    <w:p w14:paraId="319193B7" w14:textId="27D86EB2" w:rsidR="00B21300" w:rsidRDefault="00B21300" w:rsidP="009A5EE9">
      <w:pPr>
        <w:tabs>
          <w:tab w:val="left" w:pos="3185"/>
        </w:tabs>
        <w:jc w:val="both"/>
        <w:rPr>
          <w:rFonts w:ascii="Times New Roman" w:hAnsi="Times New Roman" w:cs="Times New Roman"/>
          <w:sz w:val="24"/>
          <w:szCs w:val="24"/>
        </w:rPr>
      </w:pPr>
      <w:r w:rsidRPr="00E53DE7">
        <w:rPr>
          <w:rFonts w:ascii="Times New Roman" w:hAnsi="Times New Roman" w:cs="Times New Roman"/>
          <w:b/>
          <w:bCs/>
          <w:i/>
          <w:iCs/>
          <w:color w:val="C45911" w:themeColor="accent2" w:themeShade="BF"/>
          <w:sz w:val="24"/>
          <w:szCs w:val="24"/>
        </w:rPr>
        <w:t>git fetch &lt;remote&gt;</w:t>
      </w:r>
      <w:r>
        <w:rPr>
          <w:rFonts w:ascii="Times New Roman" w:hAnsi="Times New Roman" w:cs="Times New Roman"/>
          <w:sz w:val="24"/>
          <w:szCs w:val="24"/>
        </w:rPr>
        <w:t xml:space="preserve"> </w:t>
      </w:r>
      <w:r w:rsidRPr="00B21300">
        <w:rPr>
          <w:rFonts w:ascii="Times New Roman" w:hAnsi="Times New Roman" w:cs="Times New Roman"/>
          <w:sz w:val="24"/>
          <w:szCs w:val="24"/>
        </w:rPr>
        <w:sym w:font="Wingdings" w:char="F0E0"/>
      </w:r>
      <w:r>
        <w:rPr>
          <w:rFonts w:ascii="Times New Roman" w:hAnsi="Times New Roman" w:cs="Times New Roman"/>
          <w:sz w:val="24"/>
          <w:szCs w:val="24"/>
        </w:rPr>
        <w:t xml:space="preserve"> used to fetch the changes from the remote to the local but not working space. Default remote will be origin and we can specify our origin.</w:t>
      </w:r>
    </w:p>
    <w:p w14:paraId="791722F5" w14:textId="2F5683EB" w:rsidR="00B21300" w:rsidRDefault="00B21300" w:rsidP="009A5EE9">
      <w:pPr>
        <w:tabs>
          <w:tab w:val="left" w:pos="3185"/>
        </w:tabs>
        <w:jc w:val="both"/>
        <w:rPr>
          <w:rFonts w:ascii="Times New Roman" w:hAnsi="Times New Roman" w:cs="Times New Roman"/>
          <w:sz w:val="24"/>
          <w:szCs w:val="24"/>
        </w:rPr>
      </w:pPr>
      <w:r w:rsidRPr="00E53DE7">
        <w:rPr>
          <w:rFonts w:ascii="Times New Roman" w:hAnsi="Times New Roman" w:cs="Times New Roman"/>
          <w:b/>
          <w:bCs/>
          <w:i/>
          <w:iCs/>
          <w:color w:val="C45911" w:themeColor="accent2" w:themeShade="BF"/>
          <w:sz w:val="24"/>
          <w:szCs w:val="24"/>
        </w:rPr>
        <w:t>git fetch &lt;remote&gt; &lt;branch&gt;</w:t>
      </w:r>
      <w:r>
        <w:rPr>
          <w:rFonts w:ascii="Times New Roman" w:hAnsi="Times New Roman" w:cs="Times New Roman"/>
          <w:sz w:val="24"/>
          <w:szCs w:val="24"/>
        </w:rPr>
        <w:t xml:space="preserve"> </w:t>
      </w:r>
      <w:r w:rsidRPr="00B21300">
        <w:rPr>
          <w:rFonts w:ascii="Times New Roman" w:hAnsi="Times New Roman" w:cs="Times New Roman"/>
          <w:sz w:val="24"/>
          <w:szCs w:val="24"/>
        </w:rPr>
        <w:sym w:font="Wingdings" w:char="F0E0"/>
      </w:r>
      <w:r>
        <w:rPr>
          <w:rFonts w:ascii="Times New Roman" w:hAnsi="Times New Roman" w:cs="Times New Roman"/>
          <w:sz w:val="24"/>
          <w:szCs w:val="24"/>
        </w:rPr>
        <w:t xml:space="preserve"> used to fetch the changes from the specified remote and the branch from the git.</w:t>
      </w:r>
    </w:p>
    <w:p w14:paraId="3CEBC778" w14:textId="77777777" w:rsidR="000A44CA" w:rsidRDefault="000A44CA" w:rsidP="009A5EE9">
      <w:pPr>
        <w:tabs>
          <w:tab w:val="left" w:pos="3185"/>
        </w:tabs>
        <w:jc w:val="both"/>
        <w:rPr>
          <w:rFonts w:ascii="Times New Roman" w:hAnsi="Times New Roman" w:cs="Times New Roman"/>
          <w:sz w:val="24"/>
          <w:szCs w:val="24"/>
        </w:rPr>
      </w:pPr>
    </w:p>
    <w:p w14:paraId="6A1E46CD" w14:textId="7CBD5F89" w:rsidR="000A44CA" w:rsidRDefault="000A44CA" w:rsidP="009A5EE9">
      <w:pPr>
        <w:tabs>
          <w:tab w:val="left" w:pos="3185"/>
        </w:tabs>
        <w:jc w:val="both"/>
        <w:rPr>
          <w:rFonts w:ascii="Times New Roman" w:hAnsi="Times New Roman" w:cs="Times New Roman"/>
          <w:sz w:val="24"/>
          <w:szCs w:val="24"/>
        </w:rPr>
      </w:pPr>
      <w:r w:rsidRPr="008570D3">
        <w:rPr>
          <w:rFonts w:ascii="Times New Roman" w:hAnsi="Times New Roman" w:cs="Times New Roman"/>
          <w:b/>
          <w:bCs/>
          <w:i/>
          <w:iCs/>
          <w:color w:val="2E74B5" w:themeColor="accent1" w:themeShade="BF"/>
          <w:sz w:val="24"/>
          <w:szCs w:val="24"/>
        </w:rPr>
        <w:t>git pull</w:t>
      </w:r>
      <w:r>
        <w:rPr>
          <w:rFonts w:ascii="Times New Roman" w:hAnsi="Times New Roman" w:cs="Times New Roman"/>
          <w:sz w:val="24"/>
          <w:szCs w:val="24"/>
        </w:rPr>
        <w:t xml:space="preserve"> specifies the git to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the remote and fetch the changes and add them or merge them with my current working directory.</w:t>
      </w:r>
    </w:p>
    <w:p w14:paraId="09B7AC04" w14:textId="77777777" w:rsidR="0047459B" w:rsidRDefault="0047459B" w:rsidP="009A5EE9">
      <w:pPr>
        <w:tabs>
          <w:tab w:val="left" w:pos="3185"/>
        </w:tabs>
        <w:jc w:val="both"/>
        <w:rPr>
          <w:rFonts w:ascii="Times New Roman" w:hAnsi="Times New Roman" w:cs="Times New Roman"/>
          <w:sz w:val="24"/>
          <w:szCs w:val="24"/>
        </w:rPr>
      </w:pPr>
    </w:p>
    <w:p w14:paraId="75C1982D" w14:textId="3B5FD58B" w:rsidR="0047459B" w:rsidRDefault="000A44CA" w:rsidP="009A5EE9">
      <w:pPr>
        <w:tabs>
          <w:tab w:val="left" w:pos="3185"/>
        </w:tabs>
        <w:jc w:val="both"/>
        <w:rPr>
          <w:rFonts w:ascii="Times New Roman" w:hAnsi="Times New Roman" w:cs="Times New Roman"/>
          <w:b/>
          <w:bCs/>
          <w:i/>
          <w:iCs/>
          <w:color w:val="C45911" w:themeColor="accent2" w:themeShade="BF"/>
          <w:sz w:val="24"/>
          <w:szCs w:val="24"/>
        </w:rPr>
      </w:pPr>
      <w:r w:rsidRPr="008570D3">
        <w:rPr>
          <w:rFonts w:ascii="Times New Roman" w:hAnsi="Times New Roman" w:cs="Times New Roman"/>
          <w:b/>
          <w:bCs/>
          <w:i/>
          <w:iCs/>
          <w:color w:val="C45911" w:themeColor="accent2" w:themeShade="BF"/>
          <w:sz w:val="24"/>
          <w:szCs w:val="24"/>
        </w:rPr>
        <w:t xml:space="preserve">git pull = git fetch + git merge </w:t>
      </w:r>
    </w:p>
    <w:p w14:paraId="5ED8A84A" w14:textId="2B50AA2E" w:rsidR="008570D3" w:rsidRDefault="008570D3" w:rsidP="009A5EE9">
      <w:pPr>
        <w:tabs>
          <w:tab w:val="left" w:pos="3185"/>
        </w:tabs>
        <w:jc w:val="both"/>
        <w:rPr>
          <w:rFonts w:ascii="Times New Roman" w:hAnsi="Times New Roman" w:cs="Times New Roman"/>
          <w:sz w:val="24"/>
          <w:szCs w:val="24"/>
        </w:rPr>
      </w:pPr>
      <w:r>
        <w:rPr>
          <w:rFonts w:ascii="Times New Roman" w:hAnsi="Times New Roman" w:cs="Times New Roman"/>
          <w:b/>
          <w:bCs/>
          <w:i/>
          <w:iCs/>
          <w:color w:val="C45911" w:themeColor="accent2" w:themeShade="BF"/>
          <w:sz w:val="24"/>
          <w:szCs w:val="24"/>
        </w:rPr>
        <w:t xml:space="preserve">git pull &lt;remote&gt; &lt;branch&gt; </w:t>
      </w:r>
      <w:r w:rsidRPr="008570D3">
        <w:rPr>
          <w:rFonts w:ascii="Times New Roman" w:hAnsi="Times New Roman" w:cs="Times New Roman"/>
          <w:sz w:val="24"/>
          <w:szCs w:val="24"/>
        </w:rPr>
        <w:sym w:font="Wingdings" w:char="F0E0"/>
      </w:r>
      <w:r>
        <w:rPr>
          <w:rFonts w:ascii="Times New Roman" w:hAnsi="Times New Roman" w:cs="Times New Roman"/>
          <w:sz w:val="24"/>
          <w:szCs w:val="24"/>
        </w:rPr>
        <w:t xml:space="preserve"> used to pull the changes from the specified remote and branch from the repo.</w:t>
      </w:r>
    </w:p>
    <w:p w14:paraId="38755950" w14:textId="77777777" w:rsidR="000B0AAC" w:rsidRDefault="000B0AAC" w:rsidP="009A5EE9">
      <w:pPr>
        <w:tabs>
          <w:tab w:val="left" w:pos="3185"/>
        </w:tabs>
        <w:jc w:val="both"/>
        <w:rPr>
          <w:rFonts w:ascii="Times New Roman" w:hAnsi="Times New Roman" w:cs="Times New Roman"/>
          <w:sz w:val="24"/>
          <w:szCs w:val="24"/>
        </w:rPr>
      </w:pPr>
    </w:p>
    <w:p w14:paraId="01104BC0" w14:textId="2B53451B" w:rsidR="000B0AAC" w:rsidRPr="00D552C3" w:rsidRDefault="000B0AAC" w:rsidP="009A5EE9">
      <w:pPr>
        <w:tabs>
          <w:tab w:val="left" w:pos="3185"/>
        </w:tabs>
        <w:jc w:val="both"/>
        <w:rPr>
          <w:rFonts w:ascii="Times New Roman" w:hAnsi="Times New Roman" w:cs="Times New Roman"/>
          <w:color w:val="FF0000"/>
          <w:sz w:val="24"/>
          <w:szCs w:val="24"/>
        </w:rPr>
      </w:pPr>
      <w:r w:rsidRPr="00D552C3">
        <w:rPr>
          <w:rFonts w:ascii="Times New Roman" w:hAnsi="Times New Roman" w:cs="Times New Roman"/>
          <w:color w:val="FF0000"/>
          <w:sz w:val="24"/>
          <w:szCs w:val="24"/>
        </w:rPr>
        <w:t>**Note: If we don’t specify the remote and branch in the git pull command then the remote is default set to the origin and branch is set to the branch on which we are currently working on.</w:t>
      </w:r>
    </w:p>
    <w:p w14:paraId="29EF0BA8" w14:textId="77777777" w:rsidR="00580636" w:rsidRDefault="00580636" w:rsidP="009A5EE9">
      <w:pPr>
        <w:pBdr>
          <w:bottom w:val="single" w:sz="6" w:space="1" w:color="auto"/>
        </w:pBdr>
        <w:tabs>
          <w:tab w:val="left" w:pos="3185"/>
        </w:tabs>
        <w:jc w:val="both"/>
        <w:rPr>
          <w:rFonts w:ascii="Times New Roman" w:hAnsi="Times New Roman" w:cs="Times New Roman"/>
          <w:sz w:val="24"/>
          <w:szCs w:val="24"/>
        </w:rPr>
      </w:pPr>
    </w:p>
    <w:p w14:paraId="48F8D05E" w14:textId="77777777" w:rsidR="00B731F1" w:rsidRDefault="00B731F1" w:rsidP="009A5EE9">
      <w:pPr>
        <w:tabs>
          <w:tab w:val="left" w:pos="3185"/>
        </w:tabs>
        <w:jc w:val="both"/>
        <w:rPr>
          <w:rFonts w:ascii="Times New Roman" w:hAnsi="Times New Roman" w:cs="Times New Roman"/>
          <w:sz w:val="24"/>
          <w:szCs w:val="24"/>
        </w:rPr>
      </w:pPr>
    </w:p>
    <w:p w14:paraId="20A5DB7B" w14:textId="65377F61" w:rsidR="00B731F1" w:rsidRDefault="0055400B" w:rsidP="009A5EE9">
      <w:pPr>
        <w:tabs>
          <w:tab w:val="left" w:pos="3185"/>
        </w:tabs>
        <w:jc w:val="both"/>
        <w:rPr>
          <w:rFonts w:ascii="Times New Roman" w:hAnsi="Times New Roman" w:cs="Times New Roman"/>
          <w:sz w:val="24"/>
          <w:szCs w:val="24"/>
        </w:rPr>
      </w:pPr>
      <w:r w:rsidRPr="00447856">
        <w:rPr>
          <w:rFonts w:ascii="Times New Roman" w:hAnsi="Times New Roman" w:cs="Times New Roman"/>
          <w:b/>
          <w:bCs/>
          <w:i/>
          <w:iCs/>
          <w:sz w:val="24"/>
          <w:szCs w:val="24"/>
        </w:rPr>
        <w:t xml:space="preserve">Public </w:t>
      </w:r>
      <w:proofErr w:type="gramStart"/>
      <w:r w:rsidRPr="00447856">
        <w:rPr>
          <w:rFonts w:ascii="Times New Roman" w:hAnsi="Times New Roman" w:cs="Times New Roman"/>
          <w:b/>
          <w:bCs/>
          <w:i/>
          <w:iCs/>
          <w:sz w:val="24"/>
          <w:szCs w:val="24"/>
        </w:rPr>
        <w:t>Repos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public repos are accessible and can be read by anyone on the internet and they are not able to push the code.</w:t>
      </w:r>
    </w:p>
    <w:p w14:paraId="3DE3B6DF" w14:textId="4BF3A657" w:rsidR="00447856" w:rsidRDefault="00447856" w:rsidP="009A5EE9">
      <w:pPr>
        <w:tabs>
          <w:tab w:val="left" w:pos="3185"/>
        </w:tabs>
        <w:jc w:val="both"/>
        <w:rPr>
          <w:rFonts w:ascii="Times New Roman" w:hAnsi="Times New Roman" w:cs="Times New Roman"/>
          <w:sz w:val="24"/>
          <w:szCs w:val="24"/>
        </w:rPr>
      </w:pPr>
      <w:r w:rsidRPr="00173FA3">
        <w:rPr>
          <w:rFonts w:ascii="Times New Roman" w:hAnsi="Times New Roman" w:cs="Times New Roman"/>
          <w:b/>
          <w:bCs/>
          <w:i/>
          <w:iCs/>
          <w:sz w:val="24"/>
          <w:szCs w:val="24"/>
        </w:rPr>
        <w:t xml:space="preserve">Private </w:t>
      </w:r>
      <w:proofErr w:type="gramStart"/>
      <w:r w:rsidRPr="00173FA3">
        <w:rPr>
          <w:rFonts w:ascii="Times New Roman" w:hAnsi="Times New Roman" w:cs="Times New Roman"/>
          <w:b/>
          <w:bCs/>
          <w:i/>
          <w:iCs/>
          <w:sz w:val="24"/>
          <w:szCs w:val="24"/>
        </w:rPr>
        <w:t>Repos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private repos are cannot accessible by only the members who are granted permission.</w:t>
      </w:r>
    </w:p>
    <w:p w14:paraId="44318ACA" w14:textId="29C0520C" w:rsidR="00563DD9" w:rsidRDefault="00563DD9" w:rsidP="009A5EE9">
      <w:pPr>
        <w:tabs>
          <w:tab w:val="left" w:pos="3185"/>
        </w:tabs>
        <w:jc w:val="both"/>
        <w:rPr>
          <w:rFonts w:ascii="Times New Roman" w:hAnsi="Times New Roman" w:cs="Times New Roman"/>
          <w:sz w:val="24"/>
          <w:szCs w:val="24"/>
        </w:rPr>
      </w:pPr>
      <w:r w:rsidRPr="00563DD9">
        <w:rPr>
          <w:rFonts w:ascii="Times New Roman" w:hAnsi="Times New Roman" w:cs="Times New Roman"/>
          <w:b/>
          <w:bCs/>
          <w:i/>
          <w:iCs/>
          <w:sz w:val="24"/>
          <w:szCs w:val="24"/>
        </w:rPr>
        <w:t xml:space="preserve">GitHub </w:t>
      </w:r>
      <w:proofErr w:type="gramStart"/>
      <w:r w:rsidRPr="00563DD9">
        <w:rPr>
          <w:rFonts w:ascii="Times New Roman" w:hAnsi="Times New Roman" w:cs="Times New Roman"/>
          <w:b/>
          <w:bCs/>
          <w:i/>
          <w:iCs/>
          <w:sz w:val="24"/>
          <w:szCs w:val="24"/>
        </w:rPr>
        <w:t>Collaborators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here we allow other </w:t>
      </w:r>
      <w:r w:rsidR="00686C0A">
        <w:rPr>
          <w:rFonts w:ascii="Times New Roman" w:hAnsi="Times New Roman" w:cs="Times New Roman"/>
          <w:sz w:val="24"/>
          <w:szCs w:val="24"/>
        </w:rPr>
        <w:t>to read or give direct access to a repo so that we can collaborate the code with different people / our team.</w:t>
      </w:r>
    </w:p>
    <w:p w14:paraId="6FA49CCD" w14:textId="77777777" w:rsidR="00371616" w:rsidRDefault="00371616" w:rsidP="009A5EE9">
      <w:pPr>
        <w:tabs>
          <w:tab w:val="left" w:pos="3185"/>
        </w:tabs>
        <w:jc w:val="both"/>
        <w:rPr>
          <w:rFonts w:ascii="Times New Roman" w:hAnsi="Times New Roman" w:cs="Times New Roman"/>
          <w:sz w:val="24"/>
          <w:szCs w:val="24"/>
        </w:rPr>
      </w:pPr>
    </w:p>
    <w:p w14:paraId="09252539" w14:textId="697FA77E" w:rsidR="00371616" w:rsidRDefault="00371616" w:rsidP="009A5EE9">
      <w:pPr>
        <w:tabs>
          <w:tab w:val="left" w:pos="3185"/>
        </w:tabs>
        <w:jc w:val="both"/>
        <w:rPr>
          <w:rFonts w:ascii="Times New Roman" w:hAnsi="Times New Roman" w:cs="Times New Roman"/>
          <w:sz w:val="24"/>
          <w:szCs w:val="24"/>
        </w:rPr>
      </w:pPr>
      <w:proofErr w:type="gramStart"/>
      <w:r w:rsidRPr="00371616">
        <w:rPr>
          <w:rFonts w:ascii="Times New Roman" w:hAnsi="Times New Roman" w:cs="Times New Roman"/>
          <w:b/>
          <w:bCs/>
          <w:i/>
          <w:iCs/>
          <w:color w:val="2E74B5" w:themeColor="accent1" w:themeShade="BF"/>
          <w:sz w:val="24"/>
          <w:szCs w:val="24"/>
        </w:rPr>
        <w:t>README.md</w:t>
      </w:r>
      <w:r w:rsidR="0075415D">
        <w:rPr>
          <w:rFonts w:ascii="Times New Roman" w:hAnsi="Times New Roman" w:cs="Times New Roman"/>
          <w:b/>
          <w:bCs/>
          <w:i/>
          <w:iCs/>
          <w:color w:val="2E74B5" w:themeColor="accent1" w:themeShade="BF"/>
          <w:sz w:val="24"/>
          <w:szCs w:val="24"/>
        </w:rPr>
        <w:t>(</w:t>
      </w:r>
      <w:proofErr w:type="gramEnd"/>
      <w:r w:rsidR="0075415D">
        <w:rPr>
          <w:rFonts w:ascii="Times New Roman" w:hAnsi="Times New Roman" w:cs="Times New Roman"/>
          <w:b/>
          <w:bCs/>
          <w:i/>
          <w:iCs/>
          <w:color w:val="2E74B5" w:themeColor="accent1" w:themeShade="BF"/>
          <w:sz w:val="24"/>
          <w:szCs w:val="24"/>
        </w:rPr>
        <w:t>markdown files)</w:t>
      </w:r>
      <w:r>
        <w:rPr>
          <w:rFonts w:ascii="Times New Roman" w:hAnsi="Times New Roman" w:cs="Times New Roman"/>
          <w:sz w:val="24"/>
          <w:szCs w:val="24"/>
        </w:rPr>
        <w:t xml:space="preserve"> file </w:t>
      </w:r>
      <w:r w:rsidR="000128C0">
        <w:rPr>
          <w:rFonts w:ascii="Times New Roman" w:hAnsi="Times New Roman" w:cs="Times New Roman"/>
          <w:sz w:val="24"/>
          <w:szCs w:val="24"/>
        </w:rPr>
        <w:t>used to communicate important information regarding the project.</w:t>
      </w:r>
    </w:p>
    <w:p w14:paraId="5D2DEA71" w14:textId="61768A63" w:rsidR="0075415D" w:rsidRDefault="0075415D" w:rsidP="009A5EE9">
      <w:pPr>
        <w:tabs>
          <w:tab w:val="left" w:pos="3185"/>
        </w:tabs>
        <w:jc w:val="both"/>
        <w:rPr>
          <w:rFonts w:ascii="Times New Roman" w:hAnsi="Times New Roman" w:cs="Times New Roman"/>
          <w:sz w:val="24"/>
          <w:szCs w:val="24"/>
        </w:rPr>
      </w:pPr>
      <w:r>
        <w:rPr>
          <w:rFonts w:ascii="Times New Roman" w:hAnsi="Times New Roman" w:cs="Times New Roman"/>
          <w:sz w:val="24"/>
          <w:szCs w:val="24"/>
        </w:rPr>
        <w:t>Markdown is a text-to-HTML conversion tool for the web writers</w:t>
      </w:r>
      <w:r w:rsidR="006D66B9">
        <w:rPr>
          <w:rFonts w:ascii="Times New Roman" w:hAnsi="Times New Roman" w:cs="Times New Roman"/>
          <w:sz w:val="24"/>
          <w:szCs w:val="24"/>
        </w:rPr>
        <w:t>. Markdown allows you to write using an easy-to-read, easy-to-write plain text format</w:t>
      </w:r>
      <w:r w:rsidR="005B1953">
        <w:rPr>
          <w:rFonts w:ascii="Times New Roman" w:hAnsi="Times New Roman" w:cs="Times New Roman"/>
          <w:sz w:val="24"/>
          <w:szCs w:val="24"/>
        </w:rPr>
        <w:t>, then it will convert into the HTML easily.</w:t>
      </w:r>
    </w:p>
    <w:p w14:paraId="11037BFB" w14:textId="675770FF" w:rsidR="00536C4B" w:rsidRDefault="00536C4B" w:rsidP="009A5EE9">
      <w:pPr>
        <w:tabs>
          <w:tab w:val="left" w:pos="3185"/>
        </w:tabs>
        <w:jc w:val="both"/>
        <w:rPr>
          <w:rFonts w:ascii="Times New Roman" w:hAnsi="Times New Roman" w:cs="Times New Roman"/>
          <w:sz w:val="24"/>
          <w:szCs w:val="24"/>
        </w:rPr>
      </w:pPr>
      <w:r>
        <w:rPr>
          <w:rFonts w:ascii="Times New Roman" w:hAnsi="Times New Roman" w:cs="Times New Roman"/>
          <w:sz w:val="24"/>
          <w:szCs w:val="24"/>
        </w:rPr>
        <w:t>We will write it in some standard syntax and the HTML will be produced automatically so that it is not required to write the HTML code for that it will automatically generate the HTML for that.</w:t>
      </w:r>
    </w:p>
    <w:p w14:paraId="3A496A05" w14:textId="77777777" w:rsidR="000D0FCD" w:rsidRDefault="000D0FCD" w:rsidP="009A5EE9">
      <w:pPr>
        <w:tabs>
          <w:tab w:val="left" w:pos="3185"/>
        </w:tabs>
        <w:jc w:val="both"/>
        <w:rPr>
          <w:rFonts w:ascii="Times New Roman" w:hAnsi="Times New Roman" w:cs="Times New Roman"/>
          <w:sz w:val="24"/>
          <w:szCs w:val="24"/>
        </w:rPr>
      </w:pPr>
    </w:p>
    <w:p w14:paraId="7B01D20D" w14:textId="5957B8C1" w:rsidR="00635AC8" w:rsidRDefault="00635AC8" w:rsidP="009A5EE9">
      <w:pPr>
        <w:tabs>
          <w:tab w:val="left" w:pos="3185"/>
        </w:tabs>
        <w:jc w:val="both"/>
        <w:rPr>
          <w:rFonts w:ascii="Times New Roman" w:hAnsi="Times New Roman" w:cs="Times New Roman"/>
          <w:b/>
          <w:bCs/>
          <w:i/>
          <w:iCs/>
          <w:color w:val="2E74B5" w:themeColor="accent1" w:themeShade="BF"/>
          <w:sz w:val="24"/>
          <w:szCs w:val="24"/>
        </w:rPr>
      </w:pPr>
      <w:r w:rsidRPr="00635AC8">
        <w:rPr>
          <w:rFonts w:ascii="Times New Roman" w:hAnsi="Times New Roman" w:cs="Times New Roman"/>
          <w:b/>
          <w:bCs/>
          <w:i/>
          <w:iCs/>
          <w:color w:val="2E74B5" w:themeColor="accent1" w:themeShade="BF"/>
          <w:sz w:val="24"/>
          <w:szCs w:val="24"/>
        </w:rPr>
        <w:lastRenderedPageBreak/>
        <w:t>Examples:</w:t>
      </w:r>
    </w:p>
    <w:p w14:paraId="22FB38A1" w14:textId="105BD875" w:rsidR="00626346" w:rsidRDefault="00626346" w:rsidP="009A5EE9">
      <w:pPr>
        <w:tabs>
          <w:tab w:val="left" w:pos="3185"/>
        </w:tabs>
        <w:jc w:val="both"/>
        <w:rPr>
          <w:rFonts w:ascii="Times New Roman" w:hAnsi="Times New Roman" w:cs="Times New Roman"/>
          <w:b/>
          <w:bCs/>
          <w:i/>
          <w:iCs/>
          <w:color w:val="2E74B5" w:themeColor="accent1" w:themeShade="BF"/>
          <w:sz w:val="24"/>
          <w:szCs w:val="24"/>
        </w:rPr>
      </w:pPr>
      <w:r>
        <w:rPr>
          <w:rFonts w:ascii="Times New Roman" w:hAnsi="Times New Roman" w:cs="Times New Roman"/>
          <w:b/>
          <w:bCs/>
          <w:i/>
          <w:iCs/>
          <w:color w:val="2E74B5" w:themeColor="accent1" w:themeShade="BF"/>
          <w:sz w:val="24"/>
          <w:szCs w:val="24"/>
        </w:rPr>
        <w:t xml:space="preserve">README file </w:t>
      </w:r>
      <w:r w:rsidRPr="00626346">
        <w:rPr>
          <w:rFonts w:ascii="Times New Roman" w:hAnsi="Times New Roman" w:cs="Times New Roman"/>
          <w:b/>
          <w:bCs/>
          <w:i/>
          <w:iCs/>
          <w:color w:val="2E74B5" w:themeColor="accent1" w:themeShade="BF"/>
          <w:sz w:val="24"/>
          <w:szCs w:val="24"/>
        </w:rPr>
        <w:sym w:font="Wingdings" w:char="F0E0"/>
      </w:r>
      <w:r>
        <w:rPr>
          <w:rFonts w:ascii="Times New Roman" w:hAnsi="Times New Roman" w:cs="Times New Roman"/>
          <w:b/>
          <w:bCs/>
          <w:i/>
          <w:iCs/>
          <w:color w:val="2E74B5" w:themeColor="accent1" w:themeShade="BF"/>
          <w:sz w:val="24"/>
          <w:szCs w:val="24"/>
        </w:rPr>
        <w:t xml:space="preserve"> HTML Tag Equivalent</w:t>
      </w:r>
    </w:p>
    <w:p w14:paraId="6041A98F" w14:textId="38E27B60" w:rsidR="00635AC8" w:rsidRPr="00626346" w:rsidRDefault="00635AC8" w:rsidP="009A5EE9">
      <w:pPr>
        <w:tabs>
          <w:tab w:val="left" w:pos="3185"/>
        </w:tabs>
        <w:jc w:val="both"/>
        <w:rPr>
          <w:rFonts w:ascii="Times New Roman" w:hAnsi="Times New Roman" w:cs="Times New Roman"/>
          <w:i/>
          <w:iCs/>
          <w:sz w:val="24"/>
          <w:szCs w:val="24"/>
        </w:rPr>
      </w:pPr>
      <w:r w:rsidRPr="00626346">
        <w:rPr>
          <w:rFonts w:ascii="Times New Roman" w:hAnsi="Times New Roman" w:cs="Times New Roman"/>
          <w:i/>
          <w:iCs/>
          <w:sz w:val="24"/>
          <w:szCs w:val="24"/>
        </w:rPr>
        <w:t xml:space="preserve"># heading </w:t>
      </w:r>
      <w:r w:rsidRPr="00626346">
        <w:rPr>
          <w:rFonts w:ascii="Times New Roman" w:hAnsi="Times New Roman" w:cs="Times New Roman"/>
          <w:i/>
          <w:iCs/>
          <w:sz w:val="24"/>
          <w:szCs w:val="24"/>
        </w:rPr>
        <w:sym w:font="Wingdings" w:char="F0E0"/>
      </w:r>
      <w:r w:rsidRPr="00626346">
        <w:rPr>
          <w:rFonts w:ascii="Times New Roman" w:hAnsi="Times New Roman" w:cs="Times New Roman"/>
          <w:i/>
          <w:iCs/>
          <w:sz w:val="24"/>
          <w:szCs w:val="24"/>
        </w:rPr>
        <w:t xml:space="preserve"> &lt;h1&gt; heading &lt;</w:t>
      </w:r>
      <w:r w:rsidR="00626346">
        <w:rPr>
          <w:rFonts w:ascii="Times New Roman" w:hAnsi="Times New Roman" w:cs="Times New Roman"/>
          <w:i/>
          <w:iCs/>
          <w:sz w:val="24"/>
          <w:szCs w:val="24"/>
        </w:rPr>
        <w:t>/</w:t>
      </w:r>
      <w:r w:rsidRPr="00626346">
        <w:rPr>
          <w:rFonts w:ascii="Times New Roman" w:hAnsi="Times New Roman" w:cs="Times New Roman"/>
          <w:i/>
          <w:iCs/>
          <w:sz w:val="24"/>
          <w:szCs w:val="24"/>
        </w:rPr>
        <w:t>h1&gt;</w:t>
      </w:r>
    </w:p>
    <w:p w14:paraId="342BE59A" w14:textId="25E7638A" w:rsidR="00635AC8" w:rsidRDefault="00635AC8" w:rsidP="009A5EE9">
      <w:pPr>
        <w:tabs>
          <w:tab w:val="left" w:pos="3185"/>
        </w:tabs>
        <w:jc w:val="both"/>
        <w:rPr>
          <w:rFonts w:ascii="Times New Roman" w:hAnsi="Times New Roman" w:cs="Times New Roman"/>
          <w:i/>
          <w:iCs/>
          <w:sz w:val="24"/>
          <w:szCs w:val="24"/>
        </w:rPr>
      </w:pPr>
      <w:r w:rsidRPr="00626346">
        <w:rPr>
          <w:rFonts w:ascii="Times New Roman" w:hAnsi="Times New Roman" w:cs="Times New Roman"/>
          <w:i/>
          <w:iCs/>
          <w:sz w:val="24"/>
          <w:szCs w:val="24"/>
        </w:rPr>
        <w:t xml:space="preserve">## heading </w:t>
      </w:r>
      <w:r w:rsidRPr="00626346">
        <w:rPr>
          <w:rFonts w:ascii="Times New Roman" w:hAnsi="Times New Roman" w:cs="Times New Roman"/>
          <w:i/>
          <w:iCs/>
          <w:sz w:val="24"/>
          <w:szCs w:val="24"/>
        </w:rPr>
        <w:sym w:font="Wingdings" w:char="F0E0"/>
      </w:r>
      <w:r w:rsidRPr="00626346">
        <w:rPr>
          <w:rFonts w:ascii="Times New Roman" w:hAnsi="Times New Roman" w:cs="Times New Roman"/>
          <w:i/>
          <w:iCs/>
          <w:sz w:val="24"/>
          <w:szCs w:val="24"/>
        </w:rPr>
        <w:t xml:space="preserve"> &lt;h2&gt;heading&lt;</w:t>
      </w:r>
      <w:r w:rsidR="00626346">
        <w:rPr>
          <w:rFonts w:ascii="Times New Roman" w:hAnsi="Times New Roman" w:cs="Times New Roman"/>
          <w:i/>
          <w:iCs/>
          <w:sz w:val="24"/>
          <w:szCs w:val="24"/>
        </w:rPr>
        <w:t>/</w:t>
      </w:r>
      <w:r w:rsidRPr="00626346">
        <w:rPr>
          <w:rFonts w:ascii="Times New Roman" w:hAnsi="Times New Roman" w:cs="Times New Roman"/>
          <w:i/>
          <w:iCs/>
          <w:sz w:val="24"/>
          <w:szCs w:val="24"/>
        </w:rPr>
        <w:t>h2&gt;</w:t>
      </w:r>
    </w:p>
    <w:p w14:paraId="7FE735B4" w14:textId="77777777" w:rsidR="005E2426" w:rsidRPr="00626346" w:rsidRDefault="005E2426" w:rsidP="009A5EE9">
      <w:pPr>
        <w:tabs>
          <w:tab w:val="left" w:pos="3185"/>
        </w:tabs>
        <w:jc w:val="both"/>
        <w:rPr>
          <w:rFonts w:ascii="Times New Roman" w:hAnsi="Times New Roman" w:cs="Times New Roman"/>
          <w:i/>
          <w:iCs/>
          <w:sz w:val="24"/>
          <w:szCs w:val="24"/>
        </w:rPr>
      </w:pPr>
    </w:p>
    <w:p w14:paraId="0DF7B80A" w14:textId="3F16BED2" w:rsidR="008C48BC" w:rsidRDefault="00626346" w:rsidP="009A5EE9">
      <w:pPr>
        <w:tabs>
          <w:tab w:val="left" w:pos="3185"/>
        </w:tabs>
        <w:jc w:val="both"/>
        <w:rPr>
          <w:rFonts w:ascii="Times New Roman" w:hAnsi="Times New Roman" w:cs="Times New Roman"/>
          <w:i/>
          <w:iCs/>
          <w:sz w:val="24"/>
          <w:szCs w:val="24"/>
        </w:rPr>
      </w:pPr>
      <w:r w:rsidRPr="00626346">
        <w:rPr>
          <w:rFonts w:ascii="Times New Roman" w:hAnsi="Times New Roman" w:cs="Times New Roman"/>
          <w:b/>
          <w:bCs/>
          <w:i/>
          <w:iCs/>
          <w:sz w:val="24"/>
          <w:szCs w:val="24"/>
        </w:rPr>
        <w:t xml:space="preserve">** </w:t>
      </w:r>
      <w:r w:rsidRPr="00626346">
        <w:rPr>
          <w:rFonts w:ascii="Times New Roman" w:hAnsi="Times New Roman" w:cs="Times New Roman"/>
          <w:i/>
          <w:iCs/>
          <w:sz w:val="24"/>
          <w:szCs w:val="24"/>
        </w:rPr>
        <w:t xml:space="preserve">This is Bold Text ** </w:t>
      </w:r>
      <w:r w:rsidRPr="00626346">
        <w:rPr>
          <w:rFonts w:ascii="Times New Roman" w:hAnsi="Times New Roman" w:cs="Times New Roman"/>
          <w:i/>
          <w:iCs/>
          <w:sz w:val="24"/>
          <w:szCs w:val="24"/>
        </w:rPr>
        <w:sym w:font="Wingdings" w:char="F0E0"/>
      </w:r>
      <w:r w:rsidRPr="00626346">
        <w:rPr>
          <w:rFonts w:ascii="Times New Roman" w:hAnsi="Times New Roman" w:cs="Times New Roman"/>
          <w:i/>
          <w:iCs/>
          <w:sz w:val="24"/>
          <w:szCs w:val="24"/>
        </w:rPr>
        <w:t xml:space="preserve"> </w:t>
      </w:r>
      <w:r>
        <w:rPr>
          <w:rFonts w:ascii="Times New Roman" w:hAnsi="Times New Roman" w:cs="Times New Roman"/>
          <w:i/>
          <w:iCs/>
          <w:sz w:val="24"/>
          <w:szCs w:val="24"/>
        </w:rPr>
        <w:t>&lt;strong&gt; This is Bold Text&lt;/strong&gt;</w:t>
      </w:r>
    </w:p>
    <w:p w14:paraId="3F9640C8" w14:textId="77777777" w:rsidR="005E2426" w:rsidRDefault="005E2426" w:rsidP="005E2426">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__This is Bold text__ </w:t>
      </w:r>
      <w:r w:rsidRPr="008C48BC">
        <w:rPr>
          <w:rFonts w:ascii="Times New Roman" w:hAnsi="Times New Roman" w:cs="Times New Roman"/>
          <w:i/>
          <w:iCs/>
          <w:sz w:val="24"/>
          <w:szCs w:val="24"/>
        </w:rPr>
        <w:sym w:font="Wingdings" w:char="F0E0"/>
      </w:r>
      <w:r>
        <w:rPr>
          <w:rFonts w:ascii="Times New Roman" w:hAnsi="Times New Roman" w:cs="Times New Roman"/>
          <w:i/>
          <w:iCs/>
          <w:sz w:val="24"/>
          <w:szCs w:val="24"/>
        </w:rPr>
        <w:t>&lt;strong&gt;This is italic text &lt;/strong&gt;</w:t>
      </w:r>
    </w:p>
    <w:p w14:paraId="6A68551E" w14:textId="77777777" w:rsidR="005E2426" w:rsidRDefault="005E2426" w:rsidP="009A5EE9">
      <w:pPr>
        <w:tabs>
          <w:tab w:val="left" w:pos="3185"/>
        </w:tabs>
        <w:jc w:val="both"/>
        <w:rPr>
          <w:rFonts w:ascii="Times New Roman" w:hAnsi="Times New Roman" w:cs="Times New Roman"/>
          <w:i/>
          <w:iCs/>
          <w:sz w:val="24"/>
          <w:szCs w:val="24"/>
        </w:rPr>
      </w:pPr>
    </w:p>
    <w:p w14:paraId="041F02CE" w14:textId="28F705AE" w:rsidR="008C48BC" w:rsidRDefault="008C48BC" w:rsidP="008C48BC">
      <w:pPr>
        <w:tabs>
          <w:tab w:val="left" w:pos="3185"/>
        </w:tabs>
        <w:jc w:val="both"/>
        <w:rPr>
          <w:rFonts w:ascii="Times New Roman" w:hAnsi="Times New Roman" w:cs="Times New Roman"/>
          <w:i/>
          <w:iCs/>
          <w:sz w:val="24"/>
          <w:szCs w:val="24"/>
        </w:rPr>
      </w:pPr>
      <w:r w:rsidRPr="00626346">
        <w:rPr>
          <w:rFonts w:ascii="Times New Roman" w:hAnsi="Times New Roman" w:cs="Times New Roman"/>
          <w:b/>
          <w:bCs/>
          <w:i/>
          <w:iCs/>
          <w:sz w:val="24"/>
          <w:szCs w:val="24"/>
        </w:rPr>
        <w:t xml:space="preserve">* </w:t>
      </w:r>
      <w:r w:rsidRPr="00626346">
        <w:rPr>
          <w:rFonts w:ascii="Times New Roman" w:hAnsi="Times New Roman" w:cs="Times New Roman"/>
          <w:i/>
          <w:iCs/>
          <w:sz w:val="24"/>
          <w:szCs w:val="24"/>
        </w:rPr>
        <w:t>This i</w:t>
      </w:r>
      <w:r w:rsidR="005E2426">
        <w:rPr>
          <w:rFonts w:ascii="Times New Roman" w:hAnsi="Times New Roman" w:cs="Times New Roman"/>
          <w:i/>
          <w:iCs/>
          <w:sz w:val="24"/>
          <w:szCs w:val="24"/>
        </w:rPr>
        <w:t xml:space="preserve">s italic </w:t>
      </w:r>
      <w:r w:rsidRPr="00626346">
        <w:rPr>
          <w:rFonts w:ascii="Times New Roman" w:hAnsi="Times New Roman" w:cs="Times New Roman"/>
          <w:i/>
          <w:iCs/>
          <w:sz w:val="24"/>
          <w:szCs w:val="24"/>
        </w:rPr>
        <w:t>Text *</w:t>
      </w:r>
      <w:r w:rsidRPr="00626346">
        <w:rPr>
          <w:rFonts w:ascii="Times New Roman" w:hAnsi="Times New Roman" w:cs="Times New Roman"/>
          <w:i/>
          <w:iCs/>
          <w:sz w:val="24"/>
          <w:szCs w:val="24"/>
        </w:rPr>
        <w:sym w:font="Wingdings" w:char="F0E0"/>
      </w:r>
      <w:r w:rsidRPr="00626346">
        <w:rPr>
          <w:rFonts w:ascii="Times New Roman" w:hAnsi="Times New Roman" w:cs="Times New Roman"/>
          <w:i/>
          <w:iCs/>
          <w:sz w:val="24"/>
          <w:szCs w:val="24"/>
        </w:rPr>
        <w:t xml:space="preserve"> </w:t>
      </w:r>
      <w:r>
        <w:rPr>
          <w:rFonts w:ascii="Times New Roman" w:hAnsi="Times New Roman" w:cs="Times New Roman"/>
          <w:i/>
          <w:iCs/>
          <w:sz w:val="24"/>
          <w:szCs w:val="24"/>
        </w:rPr>
        <w:t>&lt;</w:t>
      </w:r>
      <w:proofErr w:type="spellStart"/>
      <w:r w:rsidR="005E2426">
        <w:rPr>
          <w:rFonts w:ascii="Times New Roman" w:hAnsi="Times New Roman" w:cs="Times New Roman"/>
          <w:i/>
          <w:iCs/>
          <w:sz w:val="24"/>
          <w:szCs w:val="24"/>
        </w:rPr>
        <w:t>i</w:t>
      </w:r>
      <w:proofErr w:type="spellEnd"/>
      <w:r>
        <w:rPr>
          <w:rFonts w:ascii="Times New Roman" w:hAnsi="Times New Roman" w:cs="Times New Roman"/>
          <w:i/>
          <w:iCs/>
          <w:sz w:val="24"/>
          <w:szCs w:val="24"/>
        </w:rPr>
        <w:t>&gt; This is Bold Text&lt;/</w:t>
      </w:r>
      <w:proofErr w:type="spellStart"/>
      <w:r w:rsidR="005E2426">
        <w:rPr>
          <w:rFonts w:ascii="Times New Roman" w:hAnsi="Times New Roman" w:cs="Times New Roman"/>
          <w:i/>
          <w:iCs/>
          <w:sz w:val="24"/>
          <w:szCs w:val="24"/>
        </w:rPr>
        <w:t>i</w:t>
      </w:r>
      <w:proofErr w:type="spellEnd"/>
      <w:r>
        <w:rPr>
          <w:rFonts w:ascii="Times New Roman" w:hAnsi="Times New Roman" w:cs="Times New Roman"/>
          <w:i/>
          <w:iCs/>
          <w:sz w:val="24"/>
          <w:szCs w:val="24"/>
        </w:rPr>
        <w:t>&gt;</w:t>
      </w:r>
    </w:p>
    <w:p w14:paraId="04FF58CB" w14:textId="2BC585D9" w:rsidR="00762E97" w:rsidRDefault="00762E97"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_This is italic text_ </w:t>
      </w:r>
      <w:r w:rsidRPr="008C48BC">
        <w:rPr>
          <w:rFonts w:ascii="Times New Roman" w:hAnsi="Times New Roman" w:cs="Times New Roman"/>
          <w:i/>
          <w:iCs/>
          <w:sz w:val="24"/>
          <w:szCs w:val="24"/>
        </w:rPr>
        <w:sym w:font="Wingdings" w:char="F0E0"/>
      </w:r>
      <w:r>
        <w:rPr>
          <w:rFonts w:ascii="Times New Roman" w:hAnsi="Times New Roman" w:cs="Times New Roman"/>
          <w:i/>
          <w:iCs/>
          <w:sz w:val="24"/>
          <w:szCs w:val="24"/>
        </w:rPr>
        <w:t>&lt;</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&gt;This is italic text &lt;/</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&gt;</w:t>
      </w:r>
    </w:p>
    <w:p w14:paraId="119C0725" w14:textId="77777777" w:rsidR="005E2426" w:rsidRDefault="005E2426" w:rsidP="00762E97">
      <w:pPr>
        <w:tabs>
          <w:tab w:val="left" w:pos="3185"/>
        </w:tabs>
        <w:jc w:val="both"/>
        <w:rPr>
          <w:rFonts w:ascii="Times New Roman" w:hAnsi="Times New Roman" w:cs="Times New Roman"/>
          <w:i/>
          <w:iCs/>
          <w:sz w:val="24"/>
          <w:szCs w:val="24"/>
        </w:rPr>
      </w:pPr>
    </w:p>
    <w:p w14:paraId="221D00BE" w14:textId="2C488F82" w:rsidR="00C46C54" w:rsidRDefault="00C46C54"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w:t>
      </w:r>
      <w:r w:rsidR="007A55D2">
        <w:rPr>
          <w:rFonts w:ascii="Times New Roman" w:hAnsi="Times New Roman" w:cs="Times New Roman"/>
          <w:i/>
          <w:iCs/>
          <w:sz w:val="24"/>
          <w:szCs w:val="24"/>
        </w:rPr>
        <w:t>~</w:t>
      </w:r>
      <w:r>
        <w:rPr>
          <w:rFonts w:ascii="Times New Roman" w:hAnsi="Times New Roman" w:cs="Times New Roman"/>
          <w:i/>
          <w:iCs/>
          <w:sz w:val="24"/>
          <w:szCs w:val="24"/>
        </w:rPr>
        <w:t xml:space="preserve">This is strike </w:t>
      </w:r>
      <w:r w:rsidR="00FD07DF">
        <w:rPr>
          <w:rFonts w:ascii="Times New Roman" w:hAnsi="Times New Roman" w:cs="Times New Roman"/>
          <w:i/>
          <w:iCs/>
          <w:sz w:val="24"/>
          <w:szCs w:val="24"/>
        </w:rPr>
        <w:t>through</w:t>
      </w:r>
      <w:r>
        <w:rPr>
          <w:rFonts w:ascii="Times New Roman" w:hAnsi="Times New Roman" w:cs="Times New Roman"/>
          <w:i/>
          <w:iCs/>
          <w:sz w:val="24"/>
          <w:szCs w:val="24"/>
        </w:rPr>
        <w:t xml:space="preserve"> text~</w:t>
      </w:r>
      <w:r w:rsidR="007A55D2">
        <w:rPr>
          <w:rFonts w:ascii="Times New Roman" w:hAnsi="Times New Roman" w:cs="Times New Roman"/>
          <w:i/>
          <w:iCs/>
          <w:sz w:val="24"/>
          <w:szCs w:val="24"/>
        </w:rPr>
        <w:t>~</w:t>
      </w:r>
      <w:r>
        <w:rPr>
          <w:rFonts w:ascii="Times New Roman" w:hAnsi="Times New Roman" w:cs="Times New Roman"/>
          <w:i/>
          <w:iCs/>
          <w:sz w:val="24"/>
          <w:szCs w:val="24"/>
        </w:rPr>
        <w:t xml:space="preserve"> </w:t>
      </w:r>
      <w:r w:rsidRPr="00C46C54">
        <w:rPr>
          <w:rFonts w:ascii="Times New Roman" w:hAnsi="Times New Roman" w:cs="Times New Roman"/>
          <w:i/>
          <w:iCs/>
          <w:sz w:val="24"/>
          <w:szCs w:val="24"/>
        </w:rPr>
        <w:sym w:font="Wingdings" w:char="F0E0"/>
      </w:r>
      <w:r>
        <w:rPr>
          <w:rFonts w:ascii="Times New Roman" w:hAnsi="Times New Roman" w:cs="Times New Roman"/>
          <w:i/>
          <w:iCs/>
          <w:sz w:val="24"/>
          <w:szCs w:val="24"/>
        </w:rPr>
        <w:t xml:space="preserve"> &lt;del&gt;This is strike through text&lt;/del&gt;</w:t>
      </w:r>
    </w:p>
    <w:p w14:paraId="7E45F6C6" w14:textId="5D1906D5" w:rsidR="007B10DC" w:rsidRDefault="007B10DC"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03F4840" w14:textId="4DAA107E" w:rsidR="007B10DC" w:rsidRDefault="007B10DC"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Block quotes start with </w:t>
      </w:r>
      <w:proofErr w:type="gramStart"/>
      <w:r>
        <w:rPr>
          <w:rFonts w:ascii="Times New Roman" w:hAnsi="Times New Roman" w:cs="Times New Roman"/>
          <w:i/>
          <w:iCs/>
          <w:sz w:val="24"/>
          <w:szCs w:val="24"/>
        </w:rPr>
        <w:t>&gt; ,</w:t>
      </w:r>
      <w:proofErr w:type="gramEnd"/>
      <w:r>
        <w:rPr>
          <w:rFonts w:ascii="Times New Roman" w:hAnsi="Times New Roman" w:cs="Times New Roman"/>
          <w:i/>
          <w:iCs/>
          <w:sz w:val="24"/>
          <w:szCs w:val="24"/>
        </w:rPr>
        <w:t xml:space="preserve"> &gt;&gt;  one &gt; indicates one tab space.</w:t>
      </w:r>
    </w:p>
    <w:p w14:paraId="2A492FA7" w14:textId="77777777" w:rsidR="004E47D7" w:rsidRDefault="004E47D7" w:rsidP="00762E97">
      <w:pPr>
        <w:tabs>
          <w:tab w:val="left" w:pos="3185"/>
        </w:tabs>
        <w:jc w:val="both"/>
        <w:rPr>
          <w:rFonts w:ascii="Times New Roman" w:hAnsi="Times New Roman" w:cs="Times New Roman"/>
          <w:i/>
          <w:iCs/>
          <w:sz w:val="24"/>
          <w:szCs w:val="24"/>
        </w:rPr>
      </w:pPr>
    </w:p>
    <w:p w14:paraId="601858C1" w14:textId="44F7053F" w:rsidR="004E47D7" w:rsidRDefault="004E47D7"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Create a list by starting with </w:t>
      </w:r>
      <w:proofErr w:type="gramStart"/>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p>
    <w:p w14:paraId="45BFC9F8" w14:textId="7DC38DD9" w:rsidR="00FC50B8" w:rsidRDefault="00FC50B8" w:rsidP="002822E7">
      <w:pPr>
        <w:tabs>
          <w:tab w:val="left" w:pos="3185"/>
          <w:tab w:val="left" w:pos="7167"/>
        </w:tabs>
        <w:jc w:val="both"/>
        <w:rPr>
          <w:rFonts w:ascii="Times New Roman" w:hAnsi="Times New Roman" w:cs="Times New Roman"/>
          <w:i/>
          <w:iCs/>
          <w:sz w:val="24"/>
          <w:szCs w:val="24"/>
        </w:rPr>
      </w:pPr>
      <w:proofErr w:type="spellStart"/>
      <w:r>
        <w:rPr>
          <w:rFonts w:ascii="Times New Roman" w:hAnsi="Times New Roman" w:cs="Times New Roman"/>
          <w:i/>
          <w:iCs/>
          <w:sz w:val="24"/>
          <w:szCs w:val="24"/>
        </w:rPr>
        <w:t>Sublists</w:t>
      </w:r>
      <w:proofErr w:type="spellEnd"/>
      <w:r>
        <w:rPr>
          <w:rFonts w:ascii="Times New Roman" w:hAnsi="Times New Roman" w:cs="Times New Roman"/>
          <w:i/>
          <w:iCs/>
          <w:sz w:val="24"/>
          <w:szCs w:val="24"/>
        </w:rPr>
        <w:t xml:space="preserve"> must have one more space extra than the parent list item.</w:t>
      </w:r>
      <w:r w:rsidR="002822E7">
        <w:rPr>
          <w:rFonts w:ascii="Times New Roman" w:hAnsi="Times New Roman" w:cs="Times New Roman"/>
          <w:i/>
          <w:iCs/>
          <w:sz w:val="24"/>
          <w:szCs w:val="24"/>
        </w:rPr>
        <w:tab/>
      </w:r>
    </w:p>
    <w:p w14:paraId="2F73850A" w14:textId="77777777" w:rsidR="002822E7" w:rsidRDefault="002822E7" w:rsidP="00762E97">
      <w:pPr>
        <w:tabs>
          <w:tab w:val="left" w:pos="3185"/>
        </w:tabs>
        <w:jc w:val="both"/>
        <w:rPr>
          <w:rFonts w:ascii="Times New Roman" w:hAnsi="Times New Roman" w:cs="Times New Roman"/>
          <w:i/>
          <w:iCs/>
          <w:sz w:val="24"/>
          <w:szCs w:val="24"/>
        </w:rPr>
      </w:pPr>
    </w:p>
    <w:p w14:paraId="0647CB88" w14:textId="6AFAB0A5" w:rsidR="002822E7" w:rsidRDefault="002822E7"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Ordered lists are given by using the numbers.</w:t>
      </w:r>
    </w:p>
    <w:p w14:paraId="6A839F29" w14:textId="77777777" w:rsidR="004078B1" w:rsidRDefault="004078B1" w:rsidP="00762E97">
      <w:pPr>
        <w:tabs>
          <w:tab w:val="left" w:pos="3185"/>
        </w:tabs>
        <w:jc w:val="both"/>
        <w:rPr>
          <w:rFonts w:ascii="Times New Roman" w:hAnsi="Times New Roman" w:cs="Times New Roman"/>
          <w:i/>
          <w:iCs/>
          <w:sz w:val="24"/>
          <w:szCs w:val="24"/>
        </w:rPr>
      </w:pPr>
    </w:p>
    <w:p w14:paraId="379F945C" w14:textId="4273D3EF" w:rsidR="004078B1" w:rsidRPr="00626346" w:rsidRDefault="004078B1" w:rsidP="00762E97">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4078B1">
        <w:rPr>
          <w:rFonts w:ascii="Times New Roman" w:hAnsi="Times New Roman" w:cs="Times New Roman"/>
          <w:i/>
          <w:iCs/>
          <w:sz w:val="24"/>
          <w:szCs w:val="24"/>
        </w:rPr>
        <w:sym w:font="Wingdings" w:char="F0E0"/>
      </w:r>
      <w:r>
        <w:rPr>
          <w:rFonts w:ascii="Times New Roman" w:hAnsi="Times New Roman" w:cs="Times New Roman"/>
          <w:i/>
          <w:iCs/>
          <w:sz w:val="24"/>
          <w:szCs w:val="24"/>
        </w:rPr>
        <w:t xml:space="preserve"> inserts the + symbol in a box.</w:t>
      </w:r>
    </w:p>
    <w:p w14:paraId="1B9E91EB" w14:textId="77777777" w:rsidR="00762E97" w:rsidRDefault="00762E97" w:rsidP="008C48BC">
      <w:pPr>
        <w:tabs>
          <w:tab w:val="left" w:pos="3185"/>
        </w:tabs>
        <w:jc w:val="both"/>
        <w:rPr>
          <w:rFonts w:ascii="Times New Roman" w:hAnsi="Times New Roman" w:cs="Times New Roman"/>
          <w:i/>
          <w:iCs/>
          <w:sz w:val="24"/>
          <w:szCs w:val="24"/>
        </w:rPr>
      </w:pPr>
    </w:p>
    <w:p w14:paraId="026874B5" w14:textId="491E6118" w:rsidR="001C3735" w:rsidRDefault="001C3735" w:rsidP="008C48BC">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 some code ```   </w:t>
      </w:r>
      <w:r w:rsidRPr="001C3735">
        <w:rPr>
          <w:rFonts w:ascii="Times New Roman" w:hAnsi="Times New Roman" w:cs="Times New Roman"/>
          <w:i/>
          <w:iCs/>
          <w:sz w:val="24"/>
          <w:szCs w:val="24"/>
        </w:rPr>
        <w:sym w:font="Wingdings" w:char="F0E0"/>
      </w:r>
      <w:r>
        <w:rPr>
          <w:rFonts w:ascii="Times New Roman" w:hAnsi="Times New Roman" w:cs="Times New Roman"/>
          <w:i/>
          <w:iCs/>
          <w:sz w:val="24"/>
          <w:szCs w:val="24"/>
        </w:rPr>
        <w:t xml:space="preserve"> inserts a block of code to that.</w:t>
      </w:r>
      <w:r w:rsidR="00AE2987">
        <w:rPr>
          <w:rFonts w:ascii="Times New Roman" w:hAnsi="Times New Roman" w:cs="Times New Roman"/>
          <w:i/>
          <w:iCs/>
          <w:sz w:val="24"/>
          <w:szCs w:val="24"/>
        </w:rPr>
        <w:t xml:space="preserve"> ```</w:t>
      </w:r>
      <w:proofErr w:type="spellStart"/>
      <w:r w:rsidR="00AE2987">
        <w:rPr>
          <w:rFonts w:ascii="Times New Roman" w:hAnsi="Times New Roman" w:cs="Times New Roman"/>
          <w:i/>
          <w:iCs/>
          <w:sz w:val="24"/>
          <w:szCs w:val="24"/>
        </w:rPr>
        <w:t>js</w:t>
      </w:r>
      <w:proofErr w:type="spellEnd"/>
      <w:r w:rsidR="00AE2987">
        <w:rPr>
          <w:rFonts w:ascii="Times New Roman" w:hAnsi="Times New Roman" w:cs="Times New Roman"/>
          <w:i/>
          <w:iCs/>
          <w:sz w:val="24"/>
          <w:szCs w:val="24"/>
        </w:rPr>
        <w:t xml:space="preserve"> </w:t>
      </w:r>
      <w:r w:rsidR="00AE2987" w:rsidRPr="00AE2987">
        <w:rPr>
          <w:rFonts w:ascii="Times New Roman" w:hAnsi="Times New Roman" w:cs="Times New Roman"/>
          <w:b/>
          <w:bCs/>
          <w:i/>
          <w:iCs/>
          <w:sz w:val="24"/>
          <w:szCs w:val="24"/>
        </w:rPr>
        <w:t xml:space="preserve">some </w:t>
      </w:r>
      <w:proofErr w:type="spellStart"/>
      <w:r w:rsidR="00AE2987" w:rsidRPr="00AE2987">
        <w:rPr>
          <w:rFonts w:ascii="Times New Roman" w:hAnsi="Times New Roman" w:cs="Times New Roman"/>
          <w:b/>
          <w:bCs/>
          <w:i/>
          <w:iCs/>
          <w:sz w:val="24"/>
          <w:szCs w:val="24"/>
        </w:rPr>
        <w:t>js</w:t>
      </w:r>
      <w:proofErr w:type="spellEnd"/>
      <w:r w:rsidR="00AE2987" w:rsidRPr="00AE2987">
        <w:rPr>
          <w:rFonts w:ascii="Times New Roman" w:hAnsi="Times New Roman" w:cs="Times New Roman"/>
          <w:b/>
          <w:bCs/>
          <w:i/>
          <w:iCs/>
          <w:sz w:val="24"/>
          <w:szCs w:val="24"/>
        </w:rPr>
        <w:t xml:space="preserve"> code</w:t>
      </w:r>
      <w:r w:rsidR="00AE2987">
        <w:rPr>
          <w:rFonts w:ascii="Times New Roman" w:hAnsi="Times New Roman" w:cs="Times New Roman"/>
          <w:b/>
          <w:bCs/>
          <w:i/>
          <w:iCs/>
          <w:sz w:val="24"/>
          <w:szCs w:val="24"/>
        </w:rPr>
        <w:t xml:space="preserve"> </w:t>
      </w:r>
      <w:r w:rsidR="00AE2987">
        <w:rPr>
          <w:rFonts w:ascii="Times New Roman" w:hAnsi="Times New Roman" w:cs="Times New Roman"/>
          <w:i/>
          <w:iCs/>
          <w:sz w:val="24"/>
          <w:szCs w:val="24"/>
        </w:rPr>
        <w:t xml:space="preserve">``` </w:t>
      </w:r>
      <w:r w:rsidR="00AE2987" w:rsidRPr="00AE2987">
        <w:rPr>
          <w:rFonts w:ascii="Times New Roman" w:hAnsi="Times New Roman" w:cs="Times New Roman"/>
          <w:i/>
          <w:iCs/>
          <w:sz w:val="24"/>
          <w:szCs w:val="24"/>
        </w:rPr>
        <w:sym w:font="Wingdings" w:char="F0E0"/>
      </w:r>
      <w:r w:rsidR="00AE2987">
        <w:rPr>
          <w:rFonts w:ascii="Times New Roman" w:hAnsi="Times New Roman" w:cs="Times New Roman"/>
          <w:i/>
          <w:iCs/>
          <w:sz w:val="24"/>
          <w:szCs w:val="24"/>
        </w:rPr>
        <w:t xml:space="preserve"> highlights the </w:t>
      </w:r>
      <w:proofErr w:type="spellStart"/>
      <w:r w:rsidR="00AE2987">
        <w:rPr>
          <w:rFonts w:ascii="Times New Roman" w:hAnsi="Times New Roman" w:cs="Times New Roman"/>
          <w:i/>
          <w:iCs/>
          <w:sz w:val="24"/>
          <w:szCs w:val="24"/>
        </w:rPr>
        <w:t>js</w:t>
      </w:r>
      <w:proofErr w:type="spellEnd"/>
      <w:r w:rsidR="00AE2987">
        <w:rPr>
          <w:rFonts w:ascii="Times New Roman" w:hAnsi="Times New Roman" w:cs="Times New Roman"/>
          <w:i/>
          <w:iCs/>
          <w:sz w:val="24"/>
          <w:szCs w:val="24"/>
        </w:rPr>
        <w:t xml:space="preserve"> syntax and inserts a code block.</w:t>
      </w:r>
      <w:r w:rsidR="00A947E3">
        <w:rPr>
          <w:rFonts w:ascii="Times New Roman" w:hAnsi="Times New Roman" w:cs="Times New Roman"/>
          <w:i/>
          <w:iCs/>
          <w:sz w:val="24"/>
          <w:szCs w:val="24"/>
        </w:rPr>
        <w:t>\</w:t>
      </w:r>
    </w:p>
    <w:p w14:paraId="14E3D2C1" w14:textId="77777777" w:rsidR="00A947E3" w:rsidRDefault="00A947E3" w:rsidP="008C48BC">
      <w:pPr>
        <w:tabs>
          <w:tab w:val="left" w:pos="3185"/>
        </w:tabs>
        <w:jc w:val="both"/>
        <w:rPr>
          <w:rFonts w:ascii="Times New Roman" w:hAnsi="Times New Roman" w:cs="Times New Roman"/>
          <w:i/>
          <w:iCs/>
          <w:sz w:val="24"/>
          <w:szCs w:val="24"/>
        </w:rPr>
      </w:pPr>
    </w:p>
    <w:p w14:paraId="701EDC7F" w14:textId="0568D200" w:rsidR="00A947E3" w:rsidRPr="00A947E3" w:rsidRDefault="00A947E3" w:rsidP="008C48BC">
      <w:pPr>
        <w:tabs>
          <w:tab w:val="left" w:pos="3185"/>
        </w:tabs>
        <w:jc w:val="both"/>
        <w:rPr>
          <w:rFonts w:ascii="Times New Roman" w:hAnsi="Times New Roman" w:cs="Times New Roman"/>
          <w:sz w:val="24"/>
          <w:szCs w:val="24"/>
        </w:rPr>
      </w:pPr>
      <w:r>
        <w:rPr>
          <w:rFonts w:ascii="Times New Roman" w:hAnsi="Times New Roman" w:cs="Times New Roman"/>
          <w:i/>
          <w:iCs/>
          <w:sz w:val="24"/>
          <w:szCs w:val="24"/>
        </w:rPr>
        <w:t xml:space="preserve">Tables have some difficult syntax </w:t>
      </w:r>
      <w:r>
        <w:rPr>
          <w:rFonts w:ascii="Times New Roman" w:hAnsi="Times New Roman" w:cs="Times New Roman"/>
          <w:sz w:val="24"/>
          <w:szCs w:val="24"/>
        </w:rPr>
        <w:t>|_|_|</w:t>
      </w:r>
    </w:p>
    <w:p w14:paraId="1FC7FC98" w14:textId="71CDF9E4" w:rsidR="008C48BC" w:rsidRDefault="00A947E3" w:rsidP="009A5EE9">
      <w:pPr>
        <w:tabs>
          <w:tab w:val="left" w:pos="3185"/>
        </w:tabs>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|_||_|</w:t>
      </w:r>
    </w:p>
    <w:p w14:paraId="141BEC77" w14:textId="77777777" w:rsidR="0098203F" w:rsidRDefault="0098203F" w:rsidP="009A5EE9">
      <w:pPr>
        <w:tabs>
          <w:tab w:val="left" w:pos="3185"/>
        </w:tabs>
        <w:jc w:val="both"/>
        <w:rPr>
          <w:rFonts w:ascii="Times New Roman" w:hAnsi="Times New Roman" w:cs="Times New Roman"/>
          <w:sz w:val="24"/>
          <w:szCs w:val="24"/>
        </w:rPr>
      </w:pPr>
    </w:p>
    <w:p w14:paraId="449AFDE6" w14:textId="6199213E" w:rsidR="00EB69A1" w:rsidRDefault="00EB69A1" w:rsidP="009A5EE9">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Links are rendered using [link </w:t>
      </w:r>
      <w:proofErr w:type="gramStart"/>
      <w:r>
        <w:rPr>
          <w:rFonts w:ascii="Times New Roman" w:hAnsi="Times New Roman" w:cs="Times New Roman"/>
          <w:i/>
          <w:iCs/>
          <w:sz w:val="24"/>
          <w:szCs w:val="24"/>
        </w:rPr>
        <w:t>text ]</w:t>
      </w:r>
      <w:proofErr w:type="gramEnd"/>
      <w:r>
        <w:rPr>
          <w:rFonts w:ascii="Times New Roman" w:hAnsi="Times New Roman" w:cs="Times New Roman"/>
          <w:i/>
          <w:iCs/>
          <w:sz w:val="24"/>
          <w:szCs w:val="24"/>
        </w:rPr>
        <w:t xml:space="preserve">(link </w:t>
      </w:r>
      <w:proofErr w:type="spellStart"/>
      <w:r>
        <w:rPr>
          <w:rFonts w:ascii="Times New Roman" w:hAnsi="Times New Roman" w:cs="Times New Roman"/>
          <w:i/>
          <w:iCs/>
          <w:sz w:val="24"/>
          <w:szCs w:val="24"/>
        </w:rPr>
        <w:t>url</w:t>
      </w:r>
      <w:proofErr w:type="spellEnd"/>
      <w:r>
        <w:rPr>
          <w:rFonts w:ascii="Times New Roman" w:hAnsi="Times New Roman" w:cs="Times New Roman"/>
          <w:i/>
          <w:iCs/>
          <w:sz w:val="24"/>
          <w:szCs w:val="24"/>
        </w:rPr>
        <w:t>)</w:t>
      </w:r>
      <w:r w:rsidR="003405AC">
        <w:rPr>
          <w:rFonts w:ascii="Times New Roman" w:hAnsi="Times New Roman" w:cs="Times New Roman"/>
          <w:i/>
          <w:iCs/>
          <w:sz w:val="24"/>
          <w:szCs w:val="24"/>
        </w:rPr>
        <w:t xml:space="preserve">   </w:t>
      </w:r>
      <w:r w:rsidR="003405AC" w:rsidRPr="003405AC">
        <w:rPr>
          <w:rFonts w:ascii="Times New Roman" w:hAnsi="Times New Roman" w:cs="Times New Roman"/>
          <w:i/>
          <w:iCs/>
          <w:sz w:val="24"/>
          <w:szCs w:val="24"/>
        </w:rPr>
        <w:sym w:font="Wingdings" w:char="F0E0"/>
      </w:r>
      <w:r w:rsidR="003405AC">
        <w:rPr>
          <w:rFonts w:ascii="Times New Roman" w:hAnsi="Times New Roman" w:cs="Times New Roman"/>
          <w:i/>
          <w:iCs/>
          <w:sz w:val="24"/>
          <w:szCs w:val="24"/>
        </w:rPr>
        <w:t xml:space="preserve"> no space in between [] and ()</w:t>
      </w:r>
    </w:p>
    <w:p w14:paraId="463EA60C" w14:textId="6CC192E8" w:rsidR="0004020B" w:rsidRPr="00EB69A1" w:rsidRDefault="0004020B" w:rsidP="009A5EE9">
      <w:pPr>
        <w:tabs>
          <w:tab w:val="left" w:pos="3185"/>
        </w:tabs>
        <w:jc w:val="both"/>
        <w:rPr>
          <w:rFonts w:ascii="Times New Roman" w:hAnsi="Times New Roman" w:cs="Times New Roman"/>
          <w:i/>
          <w:iCs/>
          <w:sz w:val="24"/>
          <w:szCs w:val="24"/>
        </w:rPr>
      </w:pPr>
      <w:r>
        <w:rPr>
          <w:rFonts w:ascii="Times New Roman" w:hAnsi="Times New Roman" w:cs="Times New Roman"/>
          <w:i/>
          <w:iCs/>
          <w:sz w:val="24"/>
          <w:szCs w:val="24"/>
        </w:rPr>
        <w:t xml:space="preserve">Images are rendered </w:t>
      </w:r>
      <w:proofErr w:type="gramStart"/>
      <w:r>
        <w:rPr>
          <w:rFonts w:ascii="Times New Roman" w:hAnsi="Times New Roman" w:cs="Times New Roman"/>
          <w:i/>
          <w:iCs/>
          <w:sz w:val="24"/>
          <w:szCs w:val="24"/>
        </w:rPr>
        <w:t>using !</w:t>
      </w:r>
      <w:proofErr w:type="gramEnd"/>
      <w:r>
        <w:rPr>
          <w:rFonts w:ascii="Times New Roman" w:hAnsi="Times New Roman" w:cs="Times New Roman"/>
          <w:i/>
          <w:iCs/>
          <w:sz w:val="24"/>
          <w:szCs w:val="24"/>
        </w:rPr>
        <w:t xml:space="preserve">[alt in </w:t>
      </w:r>
      <w:proofErr w:type="spellStart"/>
      <w:r>
        <w:rPr>
          <w:rFonts w:ascii="Times New Roman" w:hAnsi="Times New Roman" w:cs="Times New Roman"/>
          <w:i/>
          <w:iCs/>
          <w:sz w:val="24"/>
          <w:szCs w:val="24"/>
        </w:rPr>
        <w:t>img</w:t>
      </w:r>
      <w:proofErr w:type="spellEnd"/>
      <w:r>
        <w:rPr>
          <w:rFonts w:ascii="Times New Roman" w:hAnsi="Times New Roman" w:cs="Times New Roman"/>
          <w:i/>
          <w:iCs/>
          <w:sz w:val="24"/>
          <w:szCs w:val="24"/>
        </w:rPr>
        <w:t xml:space="preserve">](image </w:t>
      </w:r>
      <w:proofErr w:type="spellStart"/>
      <w:r>
        <w:rPr>
          <w:rFonts w:ascii="Times New Roman" w:hAnsi="Times New Roman" w:cs="Times New Roman"/>
          <w:i/>
          <w:iCs/>
          <w:sz w:val="24"/>
          <w:szCs w:val="24"/>
        </w:rPr>
        <w:t>url</w:t>
      </w:r>
      <w:proofErr w:type="spellEnd"/>
      <w:r>
        <w:rPr>
          <w:rFonts w:ascii="Times New Roman" w:hAnsi="Times New Roman" w:cs="Times New Roman"/>
          <w:i/>
          <w:iCs/>
          <w:sz w:val="24"/>
          <w:szCs w:val="24"/>
        </w:rPr>
        <w:t>)</w:t>
      </w:r>
      <w:r w:rsidR="008168F3">
        <w:rPr>
          <w:rFonts w:ascii="Times New Roman" w:hAnsi="Times New Roman" w:cs="Times New Roman"/>
          <w:i/>
          <w:iCs/>
          <w:sz w:val="24"/>
          <w:szCs w:val="24"/>
        </w:rPr>
        <w:t xml:space="preserve">  </w:t>
      </w:r>
      <w:r w:rsidR="008168F3" w:rsidRPr="008168F3">
        <w:rPr>
          <w:rFonts w:ascii="Times New Roman" w:hAnsi="Times New Roman" w:cs="Times New Roman"/>
          <w:i/>
          <w:iCs/>
          <w:sz w:val="24"/>
          <w:szCs w:val="24"/>
        </w:rPr>
        <w:sym w:font="Wingdings" w:char="F0E0"/>
      </w:r>
      <w:r w:rsidR="008168F3">
        <w:rPr>
          <w:rFonts w:ascii="Times New Roman" w:hAnsi="Times New Roman" w:cs="Times New Roman"/>
          <w:i/>
          <w:iCs/>
          <w:sz w:val="24"/>
          <w:szCs w:val="24"/>
        </w:rPr>
        <w:t xml:space="preserve"> no space in between [] and ()</w:t>
      </w:r>
    </w:p>
    <w:p w14:paraId="7EFA4646" w14:textId="77777777" w:rsidR="0098203F" w:rsidRPr="00A947E3" w:rsidRDefault="0098203F" w:rsidP="009A5EE9">
      <w:pPr>
        <w:tabs>
          <w:tab w:val="left" w:pos="3185"/>
        </w:tabs>
        <w:jc w:val="both"/>
        <w:rPr>
          <w:rFonts w:ascii="Times New Roman" w:hAnsi="Times New Roman" w:cs="Times New Roman"/>
          <w:sz w:val="24"/>
          <w:szCs w:val="24"/>
        </w:rPr>
      </w:pPr>
    </w:p>
    <w:p w14:paraId="44352F56" w14:textId="4C83E821" w:rsidR="000128C0" w:rsidRDefault="009E2CEC" w:rsidP="009A5EE9">
      <w:pPr>
        <w:tabs>
          <w:tab w:val="left" w:pos="3185"/>
        </w:tabs>
        <w:jc w:val="both"/>
        <w:rPr>
          <w:rFonts w:ascii="Times New Roman" w:hAnsi="Times New Roman" w:cs="Times New Roman"/>
          <w:sz w:val="24"/>
          <w:szCs w:val="24"/>
        </w:rPr>
      </w:pPr>
      <w:r w:rsidRPr="00EB69A1">
        <w:rPr>
          <w:rFonts w:ascii="Times New Roman" w:hAnsi="Times New Roman" w:cs="Times New Roman"/>
          <w:b/>
          <w:bCs/>
          <w:i/>
          <w:iCs/>
          <w:color w:val="2E74B5" w:themeColor="accent1" w:themeShade="BF"/>
          <w:sz w:val="24"/>
          <w:szCs w:val="24"/>
        </w:rPr>
        <w:t>README.md</w:t>
      </w:r>
      <w:r w:rsidR="000128C0">
        <w:rPr>
          <w:rFonts w:ascii="Times New Roman" w:hAnsi="Times New Roman" w:cs="Times New Roman"/>
          <w:sz w:val="24"/>
          <w:szCs w:val="24"/>
        </w:rPr>
        <w:t xml:space="preserve"> file consists information like:</w:t>
      </w:r>
    </w:p>
    <w:p w14:paraId="16E7DB39" w14:textId="3B29EA8F" w:rsidR="000128C0" w:rsidRDefault="000128C0" w:rsidP="000128C0">
      <w:pPr>
        <w:pStyle w:val="ListParagraph"/>
        <w:numPr>
          <w:ilvl w:val="0"/>
          <w:numId w:val="32"/>
        </w:numPr>
        <w:tabs>
          <w:tab w:val="left" w:pos="3185"/>
        </w:tabs>
        <w:jc w:val="both"/>
        <w:rPr>
          <w:rFonts w:ascii="Times New Roman" w:hAnsi="Times New Roman" w:cs="Times New Roman"/>
          <w:sz w:val="24"/>
          <w:szCs w:val="24"/>
        </w:rPr>
      </w:pPr>
      <w:r>
        <w:rPr>
          <w:rFonts w:ascii="Times New Roman" w:hAnsi="Times New Roman" w:cs="Times New Roman"/>
          <w:sz w:val="24"/>
          <w:szCs w:val="24"/>
        </w:rPr>
        <w:t>What our project does.</w:t>
      </w:r>
    </w:p>
    <w:p w14:paraId="0791AA8B" w14:textId="6D5D5D08" w:rsidR="000128C0" w:rsidRDefault="000128C0" w:rsidP="000128C0">
      <w:pPr>
        <w:pStyle w:val="ListParagraph"/>
        <w:numPr>
          <w:ilvl w:val="0"/>
          <w:numId w:val="32"/>
        </w:numPr>
        <w:tabs>
          <w:tab w:val="left" w:pos="3185"/>
        </w:tabs>
        <w:jc w:val="both"/>
        <w:rPr>
          <w:rFonts w:ascii="Times New Roman" w:hAnsi="Times New Roman" w:cs="Times New Roman"/>
          <w:sz w:val="24"/>
          <w:szCs w:val="24"/>
        </w:rPr>
      </w:pPr>
      <w:r>
        <w:rPr>
          <w:rFonts w:ascii="Times New Roman" w:hAnsi="Times New Roman" w:cs="Times New Roman"/>
          <w:sz w:val="24"/>
          <w:szCs w:val="24"/>
        </w:rPr>
        <w:t>How to run the project.</w:t>
      </w:r>
    </w:p>
    <w:p w14:paraId="372A8DB8" w14:textId="2AFC5AF0" w:rsidR="000128C0" w:rsidRDefault="000128C0" w:rsidP="000128C0">
      <w:pPr>
        <w:pStyle w:val="ListParagraph"/>
        <w:numPr>
          <w:ilvl w:val="0"/>
          <w:numId w:val="32"/>
        </w:numPr>
        <w:tabs>
          <w:tab w:val="left" w:pos="3185"/>
        </w:tabs>
        <w:jc w:val="both"/>
        <w:rPr>
          <w:rFonts w:ascii="Times New Roman" w:hAnsi="Times New Roman" w:cs="Times New Roman"/>
          <w:sz w:val="24"/>
          <w:szCs w:val="24"/>
        </w:rPr>
      </w:pPr>
      <w:r>
        <w:rPr>
          <w:rFonts w:ascii="Times New Roman" w:hAnsi="Times New Roman" w:cs="Times New Roman"/>
          <w:sz w:val="24"/>
          <w:szCs w:val="24"/>
        </w:rPr>
        <w:t>How it is different from others</w:t>
      </w:r>
      <w:r w:rsidR="0075415D">
        <w:rPr>
          <w:rFonts w:ascii="Times New Roman" w:hAnsi="Times New Roman" w:cs="Times New Roman"/>
          <w:sz w:val="24"/>
          <w:szCs w:val="24"/>
        </w:rPr>
        <w:t>.</w:t>
      </w:r>
    </w:p>
    <w:p w14:paraId="47677574" w14:textId="55F9420A" w:rsidR="000128C0" w:rsidRDefault="000128C0" w:rsidP="000128C0">
      <w:pPr>
        <w:pStyle w:val="ListParagraph"/>
        <w:numPr>
          <w:ilvl w:val="0"/>
          <w:numId w:val="32"/>
        </w:numPr>
        <w:tabs>
          <w:tab w:val="left" w:pos="3185"/>
        </w:tabs>
        <w:jc w:val="both"/>
        <w:rPr>
          <w:rFonts w:ascii="Times New Roman" w:hAnsi="Times New Roman" w:cs="Times New Roman"/>
          <w:sz w:val="24"/>
          <w:szCs w:val="24"/>
        </w:rPr>
      </w:pPr>
      <w:r>
        <w:rPr>
          <w:rFonts w:ascii="Times New Roman" w:hAnsi="Times New Roman" w:cs="Times New Roman"/>
          <w:sz w:val="24"/>
          <w:szCs w:val="24"/>
        </w:rPr>
        <w:t>How to install dependencies and update</w:t>
      </w:r>
    </w:p>
    <w:p w14:paraId="4EB2AA3A" w14:textId="0C9ADEC1" w:rsidR="000128C0" w:rsidRDefault="000128C0" w:rsidP="000128C0">
      <w:pPr>
        <w:pStyle w:val="ListParagraph"/>
        <w:numPr>
          <w:ilvl w:val="0"/>
          <w:numId w:val="32"/>
        </w:numPr>
        <w:tabs>
          <w:tab w:val="left" w:pos="3185"/>
        </w:tabs>
        <w:jc w:val="both"/>
        <w:rPr>
          <w:rFonts w:ascii="Times New Roman" w:hAnsi="Times New Roman" w:cs="Times New Roman"/>
          <w:sz w:val="24"/>
          <w:szCs w:val="24"/>
        </w:rPr>
      </w:pPr>
      <w:r>
        <w:rPr>
          <w:rFonts w:ascii="Times New Roman" w:hAnsi="Times New Roman" w:cs="Times New Roman"/>
          <w:sz w:val="24"/>
          <w:szCs w:val="24"/>
        </w:rPr>
        <w:t>Is its net</w:t>
      </w:r>
      <w:r w:rsidR="002062D9">
        <w:rPr>
          <w:rFonts w:ascii="Times New Roman" w:hAnsi="Times New Roman" w:cs="Times New Roman"/>
          <w:sz w:val="24"/>
          <w:szCs w:val="24"/>
        </w:rPr>
        <w:t xml:space="preserve"> </w:t>
      </w:r>
      <w:r>
        <w:rPr>
          <w:rFonts w:ascii="Times New Roman" w:hAnsi="Times New Roman" w:cs="Times New Roman"/>
          <w:sz w:val="24"/>
          <w:szCs w:val="24"/>
        </w:rPr>
        <w:t xml:space="preserve">worthy and the source from where it </w:t>
      </w:r>
      <w:r w:rsidR="00392558">
        <w:rPr>
          <w:rFonts w:ascii="Times New Roman" w:hAnsi="Times New Roman" w:cs="Times New Roman"/>
          <w:sz w:val="24"/>
          <w:szCs w:val="24"/>
        </w:rPr>
        <w:t>originates</w:t>
      </w:r>
      <w:r>
        <w:rPr>
          <w:rFonts w:ascii="Times New Roman" w:hAnsi="Times New Roman" w:cs="Times New Roman"/>
          <w:sz w:val="24"/>
          <w:szCs w:val="24"/>
        </w:rPr>
        <w:t>.</w:t>
      </w:r>
    </w:p>
    <w:p w14:paraId="044F040C" w14:textId="77777777" w:rsidR="00570AAF" w:rsidRDefault="00570AAF" w:rsidP="00570AAF">
      <w:pPr>
        <w:pBdr>
          <w:bottom w:val="single" w:sz="6" w:space="1" w:color="auto"/>
        </w:pBdr>
        <w:tabs>
          <w:tab w:val="left" w:pos="3185"/>
        </w:tabs>
        <w:jc w:val="both"/>
        <w:rPr>
          <w:rFonts w:ascii="Times New Roman" w:hAnsi="Times New Roman" w:cs="Times New Roman"/>
          <w:sz w:val="24"/>
          <w:szCs w:val="24"/>
        </w:rPr>
      </w:pPr>
    </w:p>
    <w:p w14:paraId="0C85559F" w14:textId="77777777" w:rsidR="00570AAF" w:rsidRDefault="00570AAF" w:rsidP="00570AAF">
      <w:pPr>
        <w:tabs>
          <w:tab w:val="left" w:pos="3185"/>
        </w:tabs>
        <w:jc w:val="both"/>
        <w:rPr>
          <w:rFonts w:ascii="Times New Roman" w:hAnsi="Times New Roman" w:cs="Times New Roman"/>
          <w:sz w:val="24"/>
          <w:szCs w:val="24"/>
        </w:rPr>
      </w:pPr>
    </w:p>
    <w:p w14:paraId="3414D85C" w14:textId="0506E63B" w:rsidR="00392558" w:rsidRDefault="00C56954" w:rsidP="006F0215">
      <w:pPr>
        <w:tabs>
          <w:tab w:val="left" w:pos="3185"/>
        </w:tabs>
        <w:jc w:val="both"/>
        <w:rPr>
          <w:rFonts w:ascii="Times New Roman" w:hAnsi="Times New Roman" w:cs="Times New Roman"/>
          <w:b/>
          <w:bCs/>
          <w:i/>
          <w:iCs/>
          <w:sz w:val="32"/>
          <w:szCs w:val="32"/>
        </w:rPr>
      </w:pPr>
      <w:r w:rsidRPr="00C56954">
        <w:rPr>
          <w:rFonts w:ascii="Times New Roman" w:hAnsi="Times New Roman" w:cs="Times New Roman"/>
          <w:b/>
          <w:bCs/>
          <w:i/>
          <w:iCs/>
          <w:sz w:val="32"/>
          <w:szCs w:val="32"/>
        </w:rPr>
        <w:t xml:space="preserve">GitHub </w:t>
      </w:r>
      <w:proofErr w:type="spellStart"/>
      <w:r w:rsidRPr="00C56954">
        <w:rPr>
          <w:rFonts w:ascii="Times New Roman" w:hAnsi="Times New Roman" w:cs="Times New Roman"/>
          <w:b/>
          <w:bCs/>
          <w:i/>
          <w:iCs/>
          <w:sz w:val="32"/>
          <w:szCs w:val="32"/>
        </w:rPr>
        <w:t>Gists</w:t>
      </w:r>
      <w:proofErr w:type="spellEnd"/>
      <w:r w:rsidRPr="00C56954">
        <w:rPr>
          <w:rFonts w:ascii="Times New Roman" w:hAnsi="Times New Roman" w:cs="Times New Roman"/>
          <w:b/>
          <w:bCs/>
          <w:i/>
          <w:iCs/>
          <w:sz w:val="32"/>
          <w:szCs w:val="32"/>
        </w:rPr>
        <w:t>:</w:t>
      </w:r>
    </w:p>
    <w:p w14:paraId="19417268" w14:textId="77777777" w:rsidR="008F039B" w:rsidRDefault="008F039B" w:rsidP="006F0215">
      <w:pPr>
        <w:tabs>
          <w:tab w:val="left" w:pos="3185"/>
        </w:tabs>
        <w:jc w:val="both"/>
        <w:rPr>
          <w:rFonts w:ascii="Times New Roman" w:hAnsi="Times New Roman" w:cs="Times New Roman"/>
          <w:b/>
          <w:bCs/>
          <w:i/>
          <w:iCs/>
          <w:sz w:val="32"/>
          <w:szCs w:val="32"/>
        </w:rPr>
      </w:pPr>
    </w:p>
    <w:p w14:paraId="169843FC" w14:textId="69EFB426" w:rsidR="00C907FD" w:rsidRDefault="00DB1855" w:rsidP="006F021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GitHub </w:t>
      </w:r>
      <w:proofErr w:type="spellStart"/>
      <w:r>
        <w:rPr>
          <w:rFonts w:ascii="Times New Roman" w:hAnsi="Times New Roman" w:cs="Times New Roman"/>
          <w:sz w:val="24"/>
          <w:szCs w:val="24"/>
        </w:rPr>
        <w:t>gists</w:t>
      </w:r>
      <w:proofErr w:type="spellEnd"/>
      <w:r>
        <w:rPr>
          <w:rFonts w:ascii="Times New Roman" w:hAnsi="Times New Roman" w:cs="Times New Roman"/>
          <w:sz w:val="24"/>
          <w:szCs w:val="24"/>
        </w:rPr>
        <w:t xml:space="preserve"> are a simple way to share code snippets and useful fragments with others. </w:t>
      </w:r>
      <w:proofErr w:type="spellStart"/>
      <w:r>
        <w:rPr>
          <w:rFonts w:ascii="Times New Roman" w:hAnsi="Times New Roman" w:cs="Times New Roman"/>
          <w:sz w:val="24"/>
          <w:szCs w:val="24"/>
        </w:rPr>
        <w:t>Gists</w:t>
      </w:r>
      <w:proofErr w:type="spellEnd"/>
      <w:r>
        <w:rPr>
          <w:rFonts w:ascii="Times New Roman" w:hAnsi="Times New Roman" w:cs="Times New Roman"/>
          <w:sz w:val="24"/>
          <w:szCs w:val="24"/>
        </w:rPr>
        <w:t xml:space="preserve"> are much easier to create, but offer far fewer features than GitHub Repository.</w:t>
      </w:r>
    </w:p>
    <w:p w14:paraId="25AA3B70" w14:textId="77777777" w:rsidR="00C907FD" w:rsidRDefault="00C907FD" w:rsidP="006F0215">
      <w:pPr>
        <w:pBdr>
          <w:bottom w:val="single" w:sz="6" w:space="1" w:color="auto"/>
        </w:pBdr>
        <w:tabs>
          <w:tab w:val="left" w:pos="3185"/>
        </w:tabs>
        <w:jc w:val="both"/>
        <w:rPr>
          <w:rFonts w:ascii="Times New Roman" w:hAnsi="Times New Roman" w:cs="Times New Roman"/>
          <w:sz w:val="24"/>
          <w:szCs w:val="24"/>
        </w:rPr>
      </w:pPr>
    </w:p>
    <w:p w14:paraId="6F125090" w14:textId="77777777" w:rsidR="00C907FD" w:rsidRDefault="00C907FD" w:rsidP="006F0215">
      <w:pPr>
        <w:tabs>
          <w:tab w:val="left" w:pos="3185"/>
        </w:tabs>
        <w:jc w:val="both"/>
        <w:rPr>
          <w:rFonts w:ascii="Times New Roman" w:hAnsi="Times New Roman" w:cs="Times New Roman"/>
          <w:sz w:val="24"/>
          <w:szCs w:val="24"/>
        </w:rPr>
      </w:pPr>
    </w:p>
    <w:p w14:paraId="026CCC64" w14:textId="30300892" w:rsidR="00C907FD" w:rsidRPr="00C907FD" w:rsidRDefault="00C907FD" w:rsidP="006F0215">
      <w:pPr>
        <w:tabs>
          <w:tab w:val="left" w:pos="3185"/>
        </w:tabs>
        <w:jc w:val="both"/>
        <w:rPr>
          <w:rFonts w:ascii="Times New Roman" w:hAnsi="Times New Roman" w:cs="Times New Roman"/>
          <w:b/>
          <w:bCs/>
          <w:i/>
          <w:iCs/>
          <w:sz w:val="24"/>
          <w:szCs w:val="24"/>
        </w:rPr>
      </w:pPr>
      <w:r w:rsidRPr="00C907FD">
        <w:rPr>
          <w:rFonts w:ascii="Times New Roman" w:hAnsi="Times New Roman" w:cs="Times New Roman"/>
          <w:b/>
          <w:bCs/>
          <w:i/>
          <w:iCs/>
          <w:sz w:val="24"/>
          <w:szCs w:val="24"/>
        </w:rPr>
        <w:lastRenderedPageBreak/>
        <w:t>GitHub Pages:</w:t>
      </w:r>
    </w:p>
    <w:p w14:paraId="5D68F890" w14:textId="77777777" w:rsidR="00C907FD" w:rsidRDefault="00C907FD" w:rsidP="006F0215">
      <w:pPr>
        <w:tabs>
          <w:tab w:val="left" w:pos="3185"/>
        </w:tabs>
        <w:jc w:val="both"/>
        <w:rPr>
          <w:rFonts w:ascii="Times New Roman" w:hAnsi="Times New Roman" w:cs="Times New Roman"/>
          <w:sz w:val="24"/>
          <w:szCs w:val="24"/>
        </w:rPr>
      </w:pPr>
    </w:p>
    <w:p w14:paraId="72376EA8" w14:textId="128F50B5" w:rsidR="00C907FD" w:rsidRDefault="00C907FD" w:rsidP="006F0215">
      <w:pPr>
        <w:tabs>
          <w:tab w:val="left" w:pos="3185"/>
        </w:tabs>
        <w:jc w:val="both"/>
        <w:rPr>
          <w:rFonts w:ascii="Times New Roman" w:hAnsi="Times New Roman" w:cs="Times New Roman"/>
          <w:sz w:val="24"/>
          <w:szCs w:val="24"/>
        </w:rPr>
      </w:pPr>
      <w:r>
        <w:rPr>
          <w:rFonts w:ascii="Times New Roman" w:hAnsi="Times New Roman" w:cs="Times New Roman"/>
          <w:sz w:val="24"/>
          <w:szCs w:val="24"/>
        </w:rPr>
        <w:t>GitHub pages are the public web pages that are hosted and published via GitHub</w:t>
      </w:r>
      <w:r w:rsidR="007F2BBC">
        <w:rPr>
          <w:rFonts w:ascii="Times New Roman" w:hAnsi="Times New Roman" w:cs="Times New Roman"/>
          <w:sz w:val="24"/>
          <w:szCs w:val="24"/>
        </w:rPr>
        <w:t>. They allow you to create a website simply by pushing your code into GitHub.</w:t>
      </w:r>
    </w:p>
    <w:p w14:paraId="2B4CA838" w14:textId="5443589D" w:rsidR="00155477" w:rsidRDefault="00155477" w:rsidP="006F021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GitHub pages are a hosting service for the Static web pages but not for the server side code like python, ruby,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but you can use </w:t>
      </w:r>
      <w:proofErr w:type="gramStart"/>
      <w:r>
        <w:rPr>
          <w:rFonts w:ascii="Times New Roman" w:hAnsi="Times New Roman" w:cs="Times New Roman"/>
          <w:sz w:val="24"/>
          <w:szCs w:val="24"/>
        </w:rPr>
        <w:t>HTML,CSS</w:t>
      </w:r>
      <w:proofErr w:type="gramEnd"/>
    </w:p>
    <w:p w14:paraId="330D5A9A" w14:textId="77777777" w:rsidR="006F4FD5" w:rsidRDefault="006F4FD5" w:rsidP="006F0215">
      <w:pPr>
        <w:tabs>
          <w:tab w:val="left" w:pos="3185"/>
        </w:tabs>
        <w:jc w:val="both"/>
        <w:rPr>
          <w:rFonts w:ascii="Times New Roman" w:hAnsi="Times New Roman" w:cs="Times New Roman"/>
          <w:sz w:val="24"/>
          <w:szCs w:val="24"/>
        </w:rPr>
      </w:pPr>
    </w:p>
    <w:p w14:paraId="6159CA73" w14:textId="6EB1AE9B" w:rsidR="006F4FD5" w:rsidRDefault="006F4FD5" w:rsidP="006F021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There are two different type of GitHub pages. They are </w:t>
      </w:r>
    </w:p>
    <w:p w14:paraId="2114BD55" w14:textId="77777777" w:rsidR="00507CBB" w:rsidRDefault="00507CBB" w:rsidP="006F0215">
      <w:pPr>
        <w:tabs>
          <w:tab w:val="left" w:pos="3185"/>
        </w:tabs>
        <w:jc w:val="both"/>
        <w:rPr>
          <w:rFonts w:ascii="Times New Roman" w:hAnsi="Times New Roman" w:cs="Times New Roman"/>
          <w:sz w:val="24"/>
          <w:szCs w:val="24"/>
        </w:rPr>
      </w:pPr>
    </w:p>
    <w:p w14:paraId="3E8CFDFA" w14:textId="5D29D0BC" w:rsidR="006F4FD5" w:rsidRDefault="006F4FD5" w:rsidP="006F4FD5">
      <w:pPr>
        <w:pStyle w:val="ListParagraph"/>
        <w:numPr>
          <w:ilvl w:val="0"/>
          <w:numId w:val="33"/>
        </w:numPr>
        <w:tabs>
          <w:tab w:val="left" w:pos="3185"/>
        </w:tabs>
        <w:jc w:val="both"/>
        <w:rPr>
          <w:rFonts w:ascii="Times New Roman" w:hAnsi="Times New Roman" w:cs="Times New Roman"/>
          <w:sz w:val="24"/>
          <w:szCs w:val="24"/>
        </w:rPr>
      </w:pPr>
      <w:r w:rsidRPr="00507CBB">
        <w:rPr>
          <w:rFonts w:ascii="Times New Roman" w:hAnsi="Times New Roman" w:cs="Times New Roman"/>
          <w:b/>
          <w:bCs/>
          <w:i/>
          <w:iCs/>
          <w:sz w:val="24"/>
          <w:szCs w:val="24"/>
        </w:rPr>
        <w:t xml:space="preserve">User </w:t>
      </w:r>
      <w:proofErr w:type="gramStart"/>
      <w:r w:rsidRPr="00507CBB">
        <w:rPr>
          <w:rFonts w:ascii="Times New Roman" w:hAnsi="Times New Roman" w:cs="Times New Roman"/>
          <w:b/>
          <w:bCs/>
          <w:i/>
          <w:iCs/>
          <w:sz w:val="24"/>
          <w:szCs w:val="24"/>
        </w:rPr>
        <w:t>Sites :</w:t>
      </w:r>
      <w:proofErr w:type="gramEnd"/>
      <w:r>
        <w:rPr>
          <w:rFonts w:ascii="Times New Roman" w:hAnsi="Times New Roman" w:cs="Times New Roman"/>
          <w:sz w:val="24"/>
          <w:szCs w:val="24"/>
        </w:rPr>
        <w:t xml:space="preserve"> They are given one per user means for every user of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there will be one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page which is a </w:t>
      </w:r>
      <w:proofErr w:type="spellStart"/>
      <w:r>
        <w:rPr>
          <w:rFonts w:ascii="Times New Roman" w:hAnsi="Times New Roman" w:cs="Times New Roman"/>
          <w:sz w:val="24"/>
          <w:szCs w:val="24"/>
        </w:rPr>
        <w:t>UserSite</w:t>
      </w:r>
      <w:proofErr w:type="spellEnd"/>
      <w:r>
        <w:rPr>
          <w:rFonts w:ascii="Times New Roman" w:hAnsi="Times New Roman" w:cs="Times New Roman"/>
          <w:sz w:val="24"/>
          <w:szCs w:val="24"/>
        </w:rPr>
        <w:t xml:space="preserve"> the user site will look like </w:t>
      </w:r>
    </w:p>
    <w:p w14:paraId="46FC0EF6" w14:textId="77777777" w:rsidR="006F4FD5" w:rsidRDefault="006F4FD5" w:rsidP="006F4FD5">
      <w:pPr>
        <w:pStyle w:val="ListParagraph"/>
        <w:tabs>
          <w:tab w:val="left" w:pos="3185"/>
        </w:tabs>
        <w:jc w:val="both"/>
        <w:rPr>
          <w:rFonts w:ascii="Times New Roman" w:hAnsi="Times New Roman" w:cs="Times New Roman"/>
          <w:sz w:val="24"/>
          <w:szCs w:val="24"/>
        </w:rPr>
      </w:pPr>
    </w:p>
    <w:p w14:paraId="20E1A38F" w14:textId="1FEF8C9E" w:rsidR="006F4FD5" w:rsidRDefault="006F4FD5" w:rsidP="006F4FD5">
      <w:pPr>
        <w:pStyle w:val="ListParagraph"/>
        <w:tabs>
          <w:tab w:val="left" w:pos="3185"/>
        </w:tabs>
        <w:jc w:val="both"/>
        <w:rPr>
          <w:rFonts w:ascii="Times New Roman" w:hAnsi="Times New Roman" w:cs="Times New Roman"/>
          <w:sz w:val="24"/>
          <w:szCs w:val="24"/>
        </w:rPr>
      </w:pPr>
      <w:r w:rsidRPr="006F4FD5">
        <w:rPr>
          <w:rFonts w:ascii="Times New Roman" w:hAnsi="Times New Roman" w:cs="Times New Roman"/>
          <w:b/>
          <w:bCs/>
          <w:i/>
          <w:iCs/>
          <w:color w:val="2E74B5" w:themeColor="accent1" w:themeShade="BF"/>
          <w:sz w:val="24"/>
          <w:szCs w:val="24"/>
          <w:u w:val="single"/>
        </w:rPr>
        <w:t>username.github.io</w:t>
      </w:r>
      <w:r>
        <w:rPr>
          <w:rFonts w:ascii="Times New Roman" w:hAnsi="Times New Roman" w:cs="Times New Roman"/>
          <w:b/>
          <w:bCs/>
          <w:i/>
          <w:iCs/>
          <w:color w:val="2E74B5" w:themeColor="accent1" w:themeShade="BF"/>
          <w:sz w:val="24"/>
          <w:szCs w:val="24"/>
          <w:u w:val="single"/>
        </w:rPr>
        <w:t xml:space="preserve">  </w:t>
      </w:r>
      <w:r>
        <w:rPr>
          <w:rFonts w:ascii="Times New Roman" w:hAnsi="Times New Roman" w:cs="Times New Roman"/>
          <w:sz w:val="24"/>
          <w:szCs w:val="24"/>
        </w:rPr>
        <w:t xml:space="preserve"> </w:t>
      </w:r>
      <w:r w:rsidRPr="006F4FD5">
        <w:rPr>
          <w:rFonts w:ascii="Times New Roman" w:hAnsi="Times New Roman" w:cs="Times New Roman"/>
          <w:sz w:val="24"/>
          <w:szCs w:val="24"/>
        </w:rPr>
        <w:sym w:font="Wingdings" w:char="F0E0"/>
      </w:r>
      <w:r>
        <w:rPr>
          <w:rFonts w:ascii="Times New Roman" w:hAnsi="Times New Roman" w:cs="Times New Roman"/>
          <w:sz w:val="24"/>
          <w:szCs w:val="24"/>
        </w:rPr>
        <w:t xml:space="preserve"> you can change it either.</w:t>
      </w:r>
    </w:p>
    <w:p w14:paraId="5D821E82" w14:textId="77777777" w:rsidR="00507CBB" w:rsidRDefault="00507CBB" w:rsidP="006F4FD5">
      <w:pPr>
        <w:pStyle w:val="ListParagraph"/>
        <w:tabs>
          <w:tab w:val="left" w:pos="3185"/>
        </w:tabs>
        <w:jc w:val="both"/>
        <w:rPr>
          <w:rFonts w:ascii="Times New Roman" w:hAnsi="Times New Roman" w:cs="Times New Roman"/>
          <w:sz w:val="24"/>
          <w:szCs w:val="24"/>
        </w:rPr>
      </w:pPr>
    </w:p>
    <w:p w14:paraId="088D473D" w14:textId="1FCA5861" w:rsidR="00507CBB" w:rsidRDefault="00507CBB" w:rsidP="00507CBB">
      <w:pPr>
        <w:pStyle w:val="ListParagraph"/>
        <w:numPr>
          <w:ilvl w:val="0"/>
          <w:numId w:val="33"/>
        </w:numPr>
        <w:tabs>
          <w:tab w:val="left" w:pos="3185"/>
        </w:tabs>
        <w:jc w:val="both"/>
        <w:rPr>
          <w:rFonts w:ascii="Times New Roman" w:hAnsi="Times New Roman" w:cs="Times New Roman"/>
          <w:sz w:val="24"/>
          <w:szCs w:val="24"/>
        </w:rPr>
      </w:pPr>
      <w:r>
        <w:rPr>
          <w:rFonts w:ascii="Times New Roman" w:hAnsi="Times New Roman" w:cs="Times New Roman"/>
          <w:b/>
          <w:bCs/>
          <w:i/>
          <w:iCs/>
          <w:sz w:val="24"/>
          <w:szCs w:val="24"/>
        </w:rPr>
        <w:t>Project</w:t>
      </w:r>
      <w:r w:rsidRPr="00507CBB">
        <w:rPr>
          <w:rFonts w:ascii="Times New Roman" w:hAnsi="Times New Roman" w:cs="Times New Roman"/>
          <w:b/>
          <w:bCs/>
          <w:i/>
          <w:iCs/>
          <w:sz w:val="24"/>
          <w:szCs w:val="24"/>
        </w:rPr>
        <w:t xml:space="preserve"> </w:t>
      </w:r>
      <w:proofErr w:type="gramStart"/>
      <w:r w:rsidRPr="00507CBB">
        <w:rPr>
          <w:rFonts w:ascii="Times New Roman" w:hAnsi="Times New Roman" w:cs="Times New Roman"/>
          <w:b/>
          <w:bCs/>
          <w:i/>
          <w:iCs/>
          <w:sz w:val="24"/>
          <w:szCs w:val="24"/>
        </w:rPr>
        <w:t>Sites :</w:t>
      </w:r>
      <w:proofErr w:type="gramEnd"/>
      <w:r>
        <w:rPr>
          <w:rFonts w:ascii="Times New Roman" w:hAnsi="Times New Roman" w:cs="Times New Roman"/>
          <w:sz w:val="24"/>
          <w:szCs w:val="24"/>
        </w:rPr>
        <w:t xml:space="preserve"> They are given one per</w:t>
      </w:r>
      <w:r w:rsidR="00D46FA5">
        <w:rPr>
          <w:rFonts w:ascii="Times New Roman" w:hAnsi="Times New Roman" w:cs="Times New Roman"/>
          <w:sz w:val="24"/>
          <w:szCs w:val="24"/>
        </w:rPr>
        <w:t xml:space="preserve"> every project</w:t>
      </w:r>
      <w:r w:rsidR="003345DD">
        <w:rPr>
          <w:rFonts w:ascii="Times New Roman" w:hAnsi="Times New Roman" w:cs="Times New Roman"/>
          <w:sz w:val="24"/>
          <w:szCs w:val="24"/>
        </w:rPr>
        <w:t>(Repository)</w:t>
      </w:r>
      <w:r>
        <w:rPr>
          <w:rFonts w:ascii="Times New Roman" w:hAnsi="Times New Roman" w:cs="Times New Roman"/>
          <w:sz w:val="24"/>
          <w:szCs w:val="24"/>
        </w:rPr>
        <w:t xml:space="preserve"> o</w:t>
      </w:r>
      <w:r w:rsidR="00D46FA5">
        <w:rPr>
          <w:rFonts w:ascii="Times New Roman" w:hAnsi="Times New Roman" w:cs="Times New Roman"/>
          <w:sz w:val="24"/>
          <w:szCs w:val="24"/>
        </w:rPr>
        <w:t>n</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the</w:t>
      </w:r>
      <w:r w:rsidR="00D46FA5">
        <w:rPr>
          <w:rFonts w:ascii="Times New Roman" w:hAnsi="Times New Roman" w:cs="Times New Roman"/>
          <w:sz w:val="24"/>
          <w:szCs w:val="24"/>
        </w:rPr>
        <w:t xml:space="preserve"> </w:t>
      </w:r>
      <w:proofErr w:type="spellStart"/>
      <w:r w:rsidR="00D46FA5">
        <w:rPr>
          <w:rFonts w:ascii="Times New Roman" w:hAnsi="Times New Roman" w:cs="Times New Roman"/>
          <w:sz w:val="24"/>
          <w:szCs w:val="24"/>
        </w:rPr>
        <w:t>github</w:t>
      </w:r>
      <w:proofErr w:type="spellEnd"/>
      <w:r w:rsidR="00D46FA5">
        <w:rPr>
          <w:rFonts w:ascii="Times New Roman" w:hAnsi="Times New Roman" w:cs="Times New Roman"/>
          <w:sz w:val="24"/>
          <w:szCs w:val="24"/>
        </w:rPr>
        <w:t xml:space="preserve"> page link will look like this.</w:t>
      </w:r>
    </w:p>
    <w:p w14:paraId="2EF2B286" w14:textId="77777777" w:rsidR="00507CBB" w:rsidRDefault="00507CBB" w:rsidP="00507CBB">
      <w:pPr>
        <w:pStyle w:val="ListParagraph"/>
        <w:tabs>
          <w:tab w:val="left" w:pos="3185"/>
        </w:tabs>
        <w:jc w:val="both"/>
        <w:rPr>
          <w:rFonts w:ascii="Times New Roman" w:hAnsi="Times New Roman" w:cs="Times New Roman"/>
          <w:sz w:val="24"/>
          <w:szCs w:val="24"/>
        </w:rPr>
      </w:pPr>
    </w:p>
    <w:p w14:paraId="2FB77D79" w14:textId="7C073C55" w:rsidR="00507CBB" w:rsidRPr="006F4FD5" w:rsidRDefault="00507CBB" w:rsidP="00507CBB">
      <w:pPr>
        <w:pStyle w:val="ListParagraph"/>
        <w:tabs>
          <w:tab w:val="left" w:pos="3185"/>
        </w:tabs>
        <w:jc w:val="both"/>
        <w:rPr>
          <w:rFonts w:ascii="Times New Roman" w:hAnsi="Times New Roman" w:cs="Times New Roman"/>
          <w:b/>
          <w:bCs/>
          <w:i/>
          <w:iCs/>
          <w:color w:val="2E74B5" w:themeColor="accent1" w:themeShade="BF"/>
          <w:sz w:val="24"/>
          <w:szCs w:val="24"/>
          <w:u w:val="single"/>
        </w:rPr>
      </w:pPr>
      <w:r w:rsidRPr="006F4FD5">
        <w:rPr>
          <w:rFonts w:ascii="Times New Roman" w:hAnsi="Times New Roman" w:cs="Times New Roman"/>
          <w:b/>
          <w:bCs/>
          <w:i/>
          <w:iCs/>
          <w:color w:val="2E74B5" w:themeColor="accent1" w:themeShade="BF"/>
          <w:sz w:val="24"/>
          <w:szCs w:val="24"/>
          <w:u w:val="single"/>
        </w:rPr>
        <w:t>username.github.io</w:t>
      </w:r>
      <w:r w:rsidR="00D54317">
        <w:rPr>
          <w:rFonts w:ascii="Times New Roman" w:hAnsi="Times New Roman" w:cs="Times New Roman"/>
          <w:b/>
          <w:bCs/>
          <w:i/>
          <w:iCs/>
          <w:color w:val="2E74B5" w:themeColor="accent1" w:themeShade="BF"/>
          <w:sz w:val="24"/>
          <w:szCs w:val="24"/>
          <w:u w:val="single"/>
        </w:rPr>
        <w:t>/repo-name</w:t>
      </w:r>
      <w:r>
        <w:rPr>
          <w:rFonts w:ascii="Times New Roman" w:hAnsi="Times New Roman" w:cs="Times New Roman"/>
          <w:b/>
          <w:bCs/>
          <w:i/>
          <w:iCs/>
          <w:color w:val="2E74B5" w:themeColor="accent1" w:themeShade="BF"/>
          <w:sz w:val="24"/>
          <w:szCs w:val="24"/>
          <w:u w:val="single"/>
        </w:rPr>
        <w:t xml:space="preserve">  </w:t>
      </w:r>
      <w:r>
        <w:rPr>
          <w:rFonts w:ascii="Times New Roman" w:hAnsi="Times New Roman" w:cs="Times New Roman"/>
          <w:sz w:val="24"/>
          <w:szCs w:val="24"/>
        </w:rPr>
        <w:t xml:space="preserve"> </w:t>
      </w:r>
      <w:r w:rsidRPr="006F4FD5">
        <w:rPr>
          <w:rFonts w:ascii="Times New Roman" w:hAnsi="Times New Roman" w:cs="Times New Roman"/>
          <w:sz w:val="24"/>
          <w:szCs w:val="24"/>
        </w:rPr>
        <w:sym w:font="Wingdings" w:char="F0E0"/>
      </w:r>
      <w:r>
        <w:rPr>
          <w:rFonts w:ascii="Times New Roman" w:hAnsi="Times New Roman" w:cs="Times New Roman"/>
          <w:sz w:val="24"/>
          <w:szCs w:val="24"/>
        </w:rPr>
        <w:t xml:space="preserve"> you can change it either.</w:t>
      </w:r>
    </w:p>
    <w:p w14:paraId="216C413A" w14:textId="77777777" w:rsidR="00507CBB" w:rsidRDefault="00507CBB" w:rsidP="00507CBB">
      <w:pPr>
        <w:tabs>
          <w:tab w:val="left" w:pos="3185"/>
        </w:tabs>
        <w:jc w:val="both"/>
        <w:rPr>
          <w:rFonts w:ascii="Times New Roman" w:hAnsi="Times New Roman" w:cs="Times New Roman"/>
          <w:color w:val="2E74B5" w:themeColor="accent1" w:themeShade="BF"/>
          <w:sz w:val="24"/>
          <w:szCs w:val="24"/>
        </w:rPr>
      </w:pPr>
    </w:p>
    <w:p w14:paraId="7CF472AD" w14:textId="77777777" w:rsidR="008177E7" w:rsidRDefault="008177E7" w:rsidP="00507CBB">
      <w:pPr>
        <w:pBdr>
          <w:bottom w:val="single" w:sz="6" w:space="1" w:color="auto"/>
        </w:pBdr>
        <w:tabs>
          <w:tab w:val="left" w:pos="3185"/>
        </w:tabs>
        <w:jc w:val="both"/>
        <w:rPr>
          <w:rFonts w:ascii="Times New Roman" w:hAnsi="Times New Roman" w:cs="Times New Roman"/>
          <w:color w:val="2E74B5" w:themeColor="accent1" w:themeShade="BF"/>
          <w:sz w:val="24"/>
          <w:szCs w:val="24"/>
        </w:rPr>
      </w:pPr>
    </w:p>
    <w:p w14:paraId="4625845D" w14:textId="77777777" w:rsidR="001A17B2" w:rsidRDefault="001A17B2" w:rsidP="00507CBB">
      <w:pPr>
        <w:tabs>
          <w:tab w:val="left" w:pos="3185"/>
        </w:tabs>
        <w:jc w:val="both"/>
        <w:rPr>
          <w:rFonts w:ascii="Times New Roman" w:hAnsi="Times New Roman" w:cs="Times New Roman"/>
          <w:sz w:val="24"/>
          <w:szCs w:val="24"/>
        </w:rPr>
      </w:pPr>
    </w:p>
    <w:p w14:paraId="2ED81DB9" w14:textId="47D1A6F8" w:rsidR="001A17B2"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After creating a Merge Request in </w:t>
      </w:r>
      <w:proofErr w:type="gramStart"/>
      <w:r>
        <w:rPr>
          <w:rFonts w:ascii="Times New Roman" w:hAnsi="Times New Roman" w:cs="Times New Roman"/>
          <w:sz w:val="24"/>
          <w:szCs w:val="24"/>
        </w:rPr>
        <w:t>GitHub</w:t>
      </w:r>
      <w:proofErr w:type="gramEnd"/>
      <w:r>
        <w:rPr>
          <w:rFonts w:ascii="Times New Roman" w:hAnsi="Times New Roman" w:cs="Times New Roman"/>
          <w:sz w:val="24"/>
          <w:szCs w:val="24"/>
        </w:rPr>
        <w:t xml:space="preserve"> we can merge the two branches using </w:t>
      </w:r>
    </w:p>
    <w:p w14:paraId="6F24E1EA" w14:textId="77777777" w:rsidR="00E536C0" w:rsidRDefault="00E536C0" w:rsidP="00507CBB">
      <w:pPr>
        <w:tabs>
          <w:tab w:val="left" w:pos="3185"/>
        </w:tabs>
        <w:jc w:val="both"/>
        <w:rPr>
          <w:rFonts w:ascii="Times New Roman" w:hAnsi="Times New Roman" w:cs="Times New Roman"/>
          <w:sz w:val="24"/>
          <w:szCs w:val="24"/>
        </w:rPr>
      </w:pPr>
    </w:p>
    <w:p w14:paraId="797672B5" w14:textId="4BC67F14"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fetch origin</w:t>
      </w:r>
      <w:r>
        <w:rPr>
          <w:rFonts w:ascii="Times New Roman" w:hAnsi="Times New Roman" w:cs="Times New Roman"/>
          <w:sz w:val="24"/>
          <w:szCs w:val="24"/>
        </w:rPr>
        <w:t xml:space="preserve">  </w:t>
      </w:r>
      <w:r w:rsidRPr="00E536C0">
        <w:rPr>
          <w:rFonts w:ascii="Times New Roman" w:hAnsi="Times New Roman" w:cs="Times New Roman"/>
          <w:sz w:val="24"/>
          <w:szCs w:val="24"/>
        </w:rPr>
        <w:sym w:font="Wingdings" w:char="F0E0"/>
      </w:r>
      <w:r>
        <w:rPr>
          <w:rFonts w:ascii="Times New Roman" w:hAnsi="Times New Roman" w:cs="Times New Roman"/>
          <w:sz w:val="24"/>
          <w:szCs w:val="24"/>
        </w:rPr>
        <w:t xml:space="preserve"> fetches all the changes to the local machine.</w:t>
      </w:r>
    </w:p>
    <w:p w14:paraId="0DD9D53D" w14:textId="682A6DCA"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switch &lt;branch-to-be-merged&gt;</w:t>
      </w:r>
      <w:r w:rsidR="004C508C">
        <w:rPr>
          <w:rFonts w:ascii="Times New Roman" w:hAnsi="Times New Roman" w:cs="Times New Roman"/>
          <w:sz w:val="24"/>
          <w:szCs w:val="24"/>
        </w:rPr>
        <w:t xml:space="preserve"> </w:t>
      </w:r>
      <w:r w:rsidR="004C508C" w:rsidRPr="004C508C">
        <w:rPr>
          <w:rFonts w:ascii="Times New Roman" w:hAnsi="Times New Roman" w:cs="Times New Roman"/>
          <w:sz w:val="24"/>
          <w:szCs w:val="24"/>
        </w:rPr>
        <w:sym w:font="Wingdings" w:char="F0E0"/>
      </w:r>
      <w:r w:rsidR="004C508C">
        <w:rPr>
          <w:rFonts w:ascii="Times New Roman" w:hAnsi="Times New Roman" w:cs="Times New Roman"/>
          <w:sz w:val="24"/>
          <w:szCs w:val="24"/>
        </w:rPr>
        <w:t>switches to the branch that has to be merged.</w:t>
      </w:r>
    </w:p>
    <w:p w14:paraId="506163E0" w14:textId="70E3CCB7"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merge master</w:t>
      </w:r>
      <w:r w:rsidR="007B12E6">
        <w:rPr>
          <w:rFonts w:ascii="Times New Roman" w:hAnsi="Times New Roman" w:cs="Times New Roman"/>
          <w:sz w:val="24"/>
          <w:szCs w:val="24"/>
        </w:rPr>
        <w:t xml:space="preserve"> </w:t>
      </w:r>
      <w:r w:rsidR="007B12E6" w:rsidRPr="007B12E6">
        <w:rPr>
          <w:rFonts w:ascii="Times New Roman" w:hAnsi="Times New Roman" w:cs="Times New Roman"/>
          <w:sz w:val="24"/>
          <w:szCs w:val="24"/>
        </w:rPr>
        <w:sym w:font="Wingdings" w:char="F0E0"/>
      </w:r>
      <w:r w:rsidR="007B12E6">
        <w:rPr>
          <w:rFonts w:ascii="Times New Roman" w:hAnsi="Times New Roman" w:cs="Times New Roman"/>
          <w:sz w:val="24"/>
          <w:szCs w:val="24"/>
        </w:rPr>
        <w:t>merges the master branch with the branch that has to be merged with conflicts.</w:t>
      </w:r>
    </w:p>
    <w:p w14:paraId="7A955BE7" w14:textId="79E64426"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FIX CONFLICTS</w:t>
      </w:r>
      <w:r w:rsidR="007B12E6">
        <w:rPr>
          <w:rFonts w:ascii="Times New Roman" w:hAnsi="Times New Roman" w:cs="Times New Roman"/>
          <w:sz w:val="24"/>
          <w:szCs w:val="24"/>
        </w:rPr>
        <w:t xml:space="preserve">   </w:t>
      </w:r>
      <w:r w:rsidR="007B12E6" w:rsidRPr="007B12E6">
        <w:rPr>
          <w:rFonts w:ascii="Times New Roman" w:hAnsi="Times New Roman" w:cs="Times New Roman"/>
          <w:sz w:val="24"/>
          <w:szCs w:val="24"/>
        </w:rPr>
        <w:sym w:font="Wingdings" w:char="F0E0"/>
      </w:r>
      <w:r w:rsidR="007B12E6">
        <w:rPr>
          <w:rFonts w:ascii="Times New Roman" w:hAnsi="Times New Roman" w:cs="Times New Roman"/>
          <w:sz w:val="24"/>
          <w:szCs w:val="24"/>
        </w:rPr>
        <w:t xml:space="preserve"> RESOLVES CONFLICTS</w:t>
      </w:r>
    </w:p>
    <w:p w14:paraId="3A0F1051" w14:textId="5BD3CA37"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switch master</w:t>
      </w:r>
      <w:r w:rsidR="007B12E6">
        <w:rPr>
          <w:rFonts w:ascii="Times New Roman" w:hAnsi="Times New Roman" w:cs="Times New Roman"/>
          <w:sz w:val="24"/>
          <w:szCs w:val="24"/>
        </w:rPr>
        <w:t xml:space="preserve"> </w:t>
      </w:r>
      <w:r w:rsidR="007B12E6" w:rsidRPr="007B12E6">
        <w:rPr>
          <w:rFonts w:ascii="Times New Roman" w:hAnsi="Times New Roman" w:cs="Times New Roman"/>
          <w:sz w:val="24"/>
          <w:szCs w:val="24"/>
        </w:rPr>
        <w:sym w:font="Wingdings" w:char="F0E0"/>
      </w:r>
      <w:r w:rsidR="007B12E6">
        <w:rPr>
          <w:rFonts w:ascii="Times New Roman" w:hAnsi="Times New Roman" w:cs="Times New Roman"/>
          <w:sz w:val="24"/>
          <w:szCs w:val="24"/>
        </w:rPr>
        <w:t xml:space="preserve"> switches back to master.</w:t>
      </w:r>
    </w:p>
    <w:p w14:paraId="2C086735" w14:textId="655CFCB9"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merge &lt;branch-to-be-merged&gt;</w:t>
      </w:r>
      <w:r w:rsidR="007B12E6">
        <w:rPr>
          <w:rFonts w:ascii="Times New Roman" w:hAnsi="Times New Roman" w:cs="Times New Roman"/>
          <w:sz w:val="24"/>
          <w:szCs w:val="24"/>
        </w:rPr>
        <w:t xml:space="preserve"> </w:t>
      </w:r>
      <w:r w:rsidR="007B12E6" w:rsidRPr="007B12E6">
        <w:rPr>
          <w:rFonts w:ascii="Times New Roman" w:hAnsi="Times New Roman" w:cs="Times New Roman"/>
          <w:sz w:val="24"/>
          <w:szCs w:val="24"/>
        </w:rPr>
        <w:sym w:font="Wingdings" w:char="F0E0"/>
      </w:r>
      <w:r w:rsidR="007B12E6">
        <w:rPr>
          <w:rFonts w:ascii="Times New Roman" w:hAnsi="Times New Roman" w:cs="Times New Roman"/>
          <w:sz w:val="24"/>
          <w:szCs w:val="24"/>
        </w:rPr>
        <w:t xml:space="preserve"> merges master with the branch that has to be merged</w:t>
      </w:r>
      <w:r w:rsidR="000C4EC7">
        <w:rPr>
          <w:rFonts w:ascii="Times New Roman" w:hAnsi="Times New Roman" w:cs="Times New Roman"/>
          <w:sz w:val="24"/>
          <w:szCs w:val="24"/>
        </w:rPr>
        <w:t xml:space="preserve"> now with no conflicts.</w:t>
      </w:r>
    </w:p>
    <w:p w14:paraId="6929F7DC" w14:textId="1D2AB0A1" w:rsidR="00E536C0" w:rsidRDefault="00E536C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Pr="008D46A3">
        <w:rPr>
          <w:rFonts w:ascii="Times New Roman" w:hAnsi="Times New Roman" w:cs="Times New Roman"/>
          <w:b/>
          <w:bCs/>
          <w:i/>
          <w:iCs/>
          <w:color w:val="2E74B5" w:themeColor="accent1" w:themeShade="BF"/>
          <w:sz w:val="24"/>
          <w:szCs w:val="24"/>
        </w:rPr>
        <w:t>git push origin master</w:t>
      </w:r>
      <w:r w:rsidR="00136D66">
        <w:rPr>
          <w:rFonts w:ascii="Times New Roman" w:hAnsi="Times New Roman" w:cs="Times New Roman"/>
          <w:sz w:val="24"/>
          <w:szCs w:val="24"/>
        </w:rPr>
        <w:t xml:space="preserve"> </w:t>
      </w:r>
      <w:r w:rsidR="00136D66" w:rsidRPr="00136D66">
        <w:rPr>
          <w:rFonts w:ascii="Times New Roman" w:hAnsi="Times New Roman" w:cs="Times New Roman"/>
          <w:sz w:val="24"/>
          <w:szCs w:val="24"/>
        </w:rPr>
        <w:sym w:font="Wingdings" w:char="F0E0"/>
      </w:r>
      <w:r w:rsidR="00136D66">
        <w:rPr>
          <w:rFonts w:ascii="Times New Roman" w:hAnsi="Times New Roman" w:cs="Times New Roman"/>
          <w:sz w:val="24"/>
          <w:szCs w:val="24"/>
        </w:rPr>
        <w:t xml:space="preserve"> push the code to the </w:t>
      </w:r>
      <w:proofErr w:type="gramStart"/>
      <w:r w:rsidR="00136D66">
        <w:rPr>
          <w:rFonts w:ascii="Times New Roman" w:hAnsi="Times New Roman" w:cs="Times New Roman"/>
          <w:sz w:val="24"/>
          <w:szCs w:val="24"/>
        </w:rPr>
        <w:t>origin</w:t>
      </w:r>
      <w:r w:rsidR="008F09C2">
        <w:rPr>
          <w:rFonts w:ascii="Times New Roman" w:hAnsi="Times New Roman" w:cs="Times New Roman"/>
          <w:sz w:val="24"/>
          <w:szCs w:val="24"/>
        </w:rPr>
        <w:t>(</w:t>
      </w:r>
      <w:proofErr w:type="spellStart"/>
      <w:proofErr w:type="gramEnd"/>
      <w:r w:rsidR="008F09C2">
        <w:rPr>
          <w:rFonts w:ascii="Times New Roman" w:hAnsi="Times New Roman" w:cs="Times New Roman"/>
          <w:sz w:val="24"/>
          <w:szCs w:val="24"/>
        </w:rPr>
        <w:t>Git</w:t>
      </w:r>
      <w:proofErr w:type="spellEnd"/>
      <w:r w:rsidR="008F09C2">
        <w:rPr>
          <w:rFonts w:ascii="Times New Roman" w:hAnsi="Times New Roman" w:cs="Times New Roman"/>
          <w:sz w:val="24"/>
          <w:szCs w:val="24"/>
        </w:rPr>
        <w:t xml:space="preserve"> Repo)</w:t>
      </w:r>
      <w:r w:rsidR="00633901">
        <w:rPr>
          <w:rFonts w:ascii="Times New Roman" w:hAnsi="Times New Roman" w:cs="Times New Roman"/>
          <w:sz w:val="24"/>
          <w:szCs w:val="24"/>
        </w:rPr>
        <w:t>.</w:t>
      </w:r>
    </w:p>
    <w:p w14:paraId="2C2721D4" w14:textId="77777777" w:rsidR="008A3C4B" w:rsidRDefault="008A3C4B" w:rsidP="00507CBB">
      <w:pPr>
        <w:pBdr>
          <w:bottom w:val="single" w:sz="6" w:space="1" w:color="auto"/>
        </w:pBdr>
        <w:tabs>
          <w:tab w:val="left" w:pos="3185"/>
        </w:tabs>
        <w:jc w:val="both"/>
        <w:rPr>
          <w:rFonts w:ascii="Times New Roman" w:hAnsi="Times New Roman" w:cs="Times New Roman"/>
          <w:sz w:val="24"/>
          <w:szCs w:val="24"/>
        </w:rPr>
      </w:pPr>
    </w:p>
    <w:p w14:paraId="0E669508" w14:textId="77777777" w:rsidR="008A3C4B" w:rsidRDefault="008A3C4B" w:rsidP="00507CBB">
      <w:pPr>
        <w:tabs>
          <w:tab w:val="left" w:pos="3185"/>
        </w:tabs>
        <w:jc w:val="both"/>
        <w:rPr>
          <w:rFonts w:ascii="Times New Roman" w:hAnsi="Times New Roman" w:cs="Times New Roman"/>
          <w:sz w:val="24"/>
          <w:szCs w:val="24"/>
        </w:rPr>
      </w:pPr>
    </w:p>
    <w:p w14:paraId="3830A5BC" w14:textId="4AF07825" w:rsidR="008A3C4B" w:rsidRDefault="00430770"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In Settings &gt; Branches &gt; Branch Protection Rules here we can add the Branch protection rules.</w:t>
      </w:r>
      <w:r w:rsidR="00F538DE">
        <w:rPr>
          <w:rFonts w:ascii="Times New Roman" w:hAnsi="Times New Roman" w:cs="Times New Roman"/>
          <w:sz w:val="24"/>
          <w:szCs w:val="24"/>
        </w:rPr>
        <w:t xml:space="preserve"> In order to protect the branches from the illegal access by other resources.</w:t>
      </w:r>
    </w:p>
    <w:p w14:paraId="22F88552" w14:textId="77777777" w:rsidR="001251F3" w:rsidRDefault="001251F3" w:rsidP="00507CBB">
      <w:pPr>
        <w:pBdr>
          <w:bottom w:val="single" w:sz="6" w:space="1" w:color="auto"/>
        </w:pBdr>
        <w:tabs>
          <w:tab w:val="left" w:pos="3185"/>
        </w:tabs>
        <w:jc w:val="both"/>
        <w:rPr>
          <w:rFonts w:ascii="Times New Roman" w:hAnsi="Times New Roman" w:cs="Times New Roman"/>
          <w:sz w:val="24"/>
          <w:szCs w:val="24"/>
        </w:rPr>
      </w:pPr>
    </w:p>
    <w:p w14:paraId="0222B9E8" w14:textId="77777777" w:rsidR="001251F3" w:rsidRDefault="001251F3" w:rsidP="00507CBB">
      <w:pPr>
        <w:tabs>
          <w:tab w:val="left" w:pos="3185"/>
        </w:tabs>
        <w:jc w:val="both"/>
        <w:rPr>
          <w:rFonts w:ascii="Times New Roman" w:hAnsi="Times New Roman" w:cs="Times New Roman"/>
          <w:sz w:val="24"/>
          <w:szCs w:val="24"/>
        </w:rPr>
      </w:pPr>
    </w:p>
    <w:p w14:paraId="5F04137A" w14:textId="186E7622" w:rsidR="001251F3" w:rsidRDefault="003D2339"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Whenever there is a large open source project then it is </w:t>
      </w:r>
      <w:proofErr w:type="gramStart"/>
      <w:r>
        <w:rPr>
          <w:rFonts w:ascii="Times New Roman" w:hAnsi="Times New Roman" w:cs="Times New Roman"/>
          <w:sz w:val="24"/>
          <w:szCs w:val="24"/>
        </w:rPr>
        <w:t>important  to</w:t>
      </w:r>
      <w:proofErr w:type="gramEnd"/>
      <w:r>
        <w:rPr>
          <w:rFonts w:ascii="Times New Roman" w:hAnsi="Times New Roman" w:cs="Times New Roman"/>
          <w:sz w:val="24"/>
          <w:szCs w:val="24"/>
        </w:rPr>
        <w:t xml:space="preserve"> make fork and maintain our own repo / copy of source code where we make changes to our own repo before raising a merge request with the actual project.</w:t>
      </w:r>
      <w:r w:rsidR="006822D1">
        <w:rPr>
          <w:rFonts w:ascii="Times New Roman" w:hAnsi="Times New Roman" w:cs="Times New Roman"/>
          <w:sz w:val="24"/>
          <w:szCs w:val="24"/>
        </w:rPr>
        <w:t xml:space="preserve"> Fork is nothing but asking the hosting website to create a personal copy of code to </w:t>
      </w:r>
      <w:proofErr w:type="gramStart"/>
      <w:r w:rsidR="006822D1">
        <w:rPr>
          <w:rFonts w:ascii="Times New Roman" w:hAnsi="Times New Roman" w:cs="Times New Roman"/>
          <w:sz w:val="24"/>
          <w:szCs w:val="24"/>
        </w:rPr>
        <w:t>me .</w:t>
      </w:r>
      <w:proofErr w:type="gramEnd"/>
      <w:r w:rsidR="006822D1">
        <w:rPr>
          <w:rFonts w:ascii="Times New Roman" w:hAnsi="Times New Roman" w:cs="Times New Roman"/>
          <w:sz w:val="24"/>
          <w:szCs w:val="24"/>
        </w:rPr>
        <w:t xml:space="preserve"> We can fork a repo if and only if we have access to that repo.</w:t>
      </w:r>
      <w:r w:rsidR="00192CD5">
        <w:rPr>
          <w:rFonts w:ascii="Times New Roman" w:hAnsi="Times New Roman" w:cs="Times New Roman"/>
          <w:sz w:val="24"/>
          <w:szCs w:val="24"/>
        </w:rPr>
        <w:t xml:space="preserve"> </w:t>
      </w:r>
    </w:p>
    <w:p w14:paraId="7B627735" w14:textId="77777777" w:rsidR="00FF6C1E" w:rsidRDefault="00FF6C1E" w:rsidP="00507CBB">
      <w:pPr>
        <w:pBdr>
          <w:bottom w:val="single" w:sz="6" w:space="1" w:color="auto"/>
        </w:pBdr>
        <w:tabs>
          <w:tab w:val="left" w:pos="3185"/>
        </w:tabs>
        <w:jc w:val="both"/>
        <w:rPr>
          <w:rFonts w:ascii="Times New Roman" w:hAnsi="Times New Roman" w:cs="Times New Roman"/>
          <w:sz w:val="24"/>
          <w:szCs w:val="24"/>
        </w:rPr>
      </w:pPr>
    </w:p>
    <w:p w14:paraId="3166D674" w14:textId="77777777" w:rsidR="00FF6C1E" w:rsidRDefault="00FF6C1E" w:rsidP="00507CBB">
      <w:pPr>
        <w:tabs>
          <w:tab w:val="left" w:pos="3185"/>
        </w:tabs>
        <w:jc w:val="both"/>
        <w:rPr>
          <w:rFonts w:ascii="Times New Roman" w:hAnsi="Times New Roman" w:cs="Times New Roman"/>
          <w:sz w:val="24"/>
          <w:szCs w:val="24"/>
        </w:rPr>
      </w:pPr>
    </w:p>
    <w:p w14:paraId="099CBC4B" w14:textId="77777777" w:rsidR="007479E1" w:rsidRDefault="007479E1" w:rsidP="00507CBB">
      <w:pPr>
        <w:tabs>
          <w:tab w:val="left" w:pos="3185"/>
        </w:tabs>
        <w:jc w:val="both"/>
        <w:rPr>
          <w:rFonts w:ascii="Times New Roman" w:hAnsi="Times New Roman" w:cs="Times New Roman"/>
          <w:sz w:val="24"/>
          <w:szCs w:val="24"/>
        </w:rPr>
      </w:pPr>
    </w:p>
    <w:p w14:paraId="0667C19E" w14:textId="77777777" w:rsidR="007479E1" w:rsidRDefault="007479E1" w:rsidP="00507CBB">
      <w:pPr>
        <w:tabs>
          <w:tab w:val="left" w:pos="3185"/>
        </w:tabs>
        <w:jc w:val="both"/>
        <w:rPr>
          <w:rFonts w:ascii="Times New Roman" w:hAnsi="Times New Roman" w:cs="Times New Roman"/>
          <w:sz w:val="24"/>
          <w:szCs w:val="24"/>
        </w:rPr>
      </w:pPr>
    </w:p>
    <w:p w14:paraId="4E98474A" w14:textId="26E1E171" w:rsidR="00FF6C1E" w:rsidRPr="007479E1" w:rsidRDefault="007479E1" w:rsidP="00507CBB">
      <w:pPr>
        <w:tabs>
          <w:tab w:val="left" w:pos="3185"/>
        </w:tabs>
        <w:jc w:val="both"/>
        <w:rPr>
          <w:rFonts w:ascii="Times New Roman" w:hAnsi="Times New Roman" w:cs="Times New Roman"/>
          <w:b/>
          <w:bCs/>
          <w:i/>
          <w:iCs/>
          <w:sz w:val="32"/>
          <w:szCs w:val="32"/>
        </w:rPr>
      </w:pPr>
      <w:r w:rsidRPr="007479E1">
        <w:rPr>
          <w:rFonts w:ascii="Times New Roman" w:hAnsi="Times New Roman" w:cs="Times New Roman"/>
          <w:b/>
          <w:bCs/>
          <w:i/>
          <w:iCs/>
          <w:sz w:val="32"/>
          <w:szCs w:val="32"/>
        </w:rPr>
        <w:lastRenderedPageBreak/>
        <w:t>Git Rebasing:</w:t>
      </w:r>
    </w:p>
    <w:p w14:paraId="08BFFDAB" w14:textId="77777777" w:rsidR="007479E1" w:rsidRDefault="007479E1" w:rsidP="00507CBB">
      <w:pPr>
        <w:tabs>
          <w:tab w:val="left" w:pos="3185"/>
        </w:tabs>
        <w:jc w:val="both"/>
        <w:rPr>
          <w:rFonts w:ascii="Times New Roman" w:hAnsi="Times New Roman" w:cs="Times New Roman"/>
          <w:sz w:val="24"/>
          <w:szCs w:val="24"/>
        </w:rPr>
      </w:pPr>
    </w:p>
    <w:p w14:paraId="0A4CCFB6" w14:textId="3DDEFC80" w:rsidR="007479E1" w:rsidRDefault="007479E1"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Git Rebase</w:t>
      </w:r>
      <w:r w:rsidR="00104657">
        <w:rPr>
          <w:rFonts w:ascii="Times New Roman" w:hAnsi="Times New Roman" w:cs="Times New Roman"/>
          <w:sz w:val="24"/>
          <w:szCs w:val="24"/>
        </w:rPr>
        <w:t xml:space="preserve"> </w:t>
      </w:r>
      <w:r w:rsidR="00ED7BA5">
        <w:rPr>
          <w:rFonts w:ascii="Times New Roman" w:hAnsi="Times New Roman" w:cs="Times New Roman"/>
          <w:sz w:val="24"/>
          <w:szCs w:val="24"/>
        </w:rPr>
        <w:t>is also an alternative of git merging instead of git merge we can use git rebase.</w:t>
      </w:r>
    </w:p>
    <w:p w14:paraId="6EEFE091" w14:textId="55879FAA" w:rsidR="00ED7BA5" w:rsidRDefault="00ED7BA5" w:rsidP="00507CBB">
      <w:pPr>
        <w:tabs>
          <w:tab w:val="left" w:pos="3185"/>
        </w:tabs>
        <w:jc w:val="both"/>
        <w:rPr>
          <w:rFonts w:ascii="Times New Roman" w:hAnsi="Times New Roman" w:cs="Times New Roman"/>
          <w:sz w:val="24"/>
          <w:szCs w:val="24"/>
        </w:rPr>
      </w:pPr>
      <w:r>
        <w:rPr>
          <w:rFonts w:ascii="Times New Roman" w:hAnsi="Times New Roman" w:cs="Times New Roman"/>
          <w:sz w:val="24"/>
          <w:szCs w:val="24"/>
        </w:rPr>
        <w:t>Git Rebase can be used for two ways:</w:t>
      </w:r>
    </w:p>
    <w:p w14:paraId="138B22E0" w14:textId="7367D267" w:rsidR="00ED7BA5" w:rsidRDefault="00ED7BA5" w:rsidP="00ED7BA5">
      <w:pPr>
        <w:pStyle w:val="ListParagraph"/>
        <w:numPr>
          <w:ilvl w:val="0"/>
          <w:numId w:val="33"/>
        </w:numPr>
        <w:tabs>
          <w:tab w:val="left" w:pos="3185"/>
        </w:tabs>
        <w:jc w:val="both"/>
        <w:rPr>
          <w:rFonts w:ascii="Times New Roman" w:hAnsi="Times New Roman" w:cs="Times New Roman"/>
          <w:sz w:val="24"/>
          <w:szCs w:val="24"/>
        </w:rPr>
      </w:pPr>
      <w:r>
        <w:rPr>
          <w:rFonts w:ascii="Times New Roman" w:hAnsi="Times New Roman" w:cs="Times New Roman"/>
          <w:sz w:val="24"/>
          <w:szCs w:val="24"/>
        </w:rPr>
        <w:t>An alternative for the git merge command.</w:t>
      </w:r>
    </w:p>
    <w:p w14:paraId="1D3BDD9D" w14:textId="1CE6A5B8" w:rsidR="00ED7BA5" w:rsidRDefault="00ED7BA5" w:rsidP="00ED7BA5">
      <w:pPr>
        <w:pStyle w:val="ListParagraph"/>
        <w:numPr>
          <w:ilvl w:val="0"/>
          <w:numId w:val="33"/>
        </w:numPr>
        <w:tabs>
          <w:tab w:val="left" w:pos="3185"/>
        </w:tabs>
        <w:jc w:val="both"/>
        <w:rPr>
          <w:rFonts w:ascii="Times New Roman" w:hAnsi="Times New Roman" w:cs="Times New Roman"/>
          <w:sz w:val="24"/>
          <w:szCs w:val="24"/>
        </w:rPr>
      </w:pPr>
      <w:r>
        <w:rPr>
          <w:rFonts w:ascii="Times New Roman" w:hAnsi="Times New Roman" w:cs="Times New Roman"/>
          <w:sz w:val="24"/>
          <w:szCs w:val="24"/>
        </w:rPr>
        <w:t>To clear the git log history.</w:t>
      </w:r>
    </w:p>
    <w:p w14:paraId="376C9662" w14:textId="6DD30206" w:rsidR="00B50045" w:rsidRDefault="004976B9" w:rsidP="00B50045">
      <w:pPr>
        <w:tabs>
          <w:tab w:val="left" w:pos="3185"/>
        </w:tabs>
        <w:jc w:val="both"/>
        <w:rPr>
          <w:rFonts w:ascii="Times New Roman" w:hAnsi="Times New Roman" w:cs="Times New Roman"/>
          <w:sz w:val="24"/>
          <w:szCs w:val="24"/>
        </w:rPr>
      </w:pPr>
      <w:r w:rsidRPr="004976B9">
        <w:rPr>
          <w:rFonts w:ascii="Times New Roman" w:hAnsi="Times New Roman" w:cs="Times New Roman"/>
          <w:noProof/>
          <w:sz w:val="24"/>
          <w:szCs w:val="24"/>
        </w:rPr>
        <w:drawing>
          <wp:inline distT="0" distB="0" distL="0" distR="0" wp14:anchorId="530185B5" wp14:editId="45163D5D">
            <wp:extent cx="5943600" cy="3211195"/>
            <wp:effectExtent l="0" t="0" r="0" b="8255"/>
            <wp:docPr id="13759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14742" name=""/>
                    <pic:cNvPicPr/>
                  </pic:nvPicPr>
                  <pic:blipFill>
                    <a:blip r:embed="rId52"/>
                    <a:stretch>
                      <a:fillRect/>
                    </a:stretch>
                  </pic:blipFill>
                  <pic:spPr>
                    <a:xfrm>
                      <a:off x="0" y="0"/>
                      <a:ext cx="5943600" cy="3211195"/>
                    </a:xfrm>
                    <a:prstGeom prst="rect">
                      <a:avLst/>
                    </a:prstGeom>
                  </pic:spPr>
                </pic:pic>
              </a:graphicData>
            </a:graphic>
          </wp:inline>
        </w:drawing>
      </w:r>
    </w:p>
    <w:p w14:paraId="189F6809" w14:textId="77777777" w:rsidR="004976B9" w:rsidRDefault="004976B9" w:rsidP="00B50045">
      <w:pPr>
        <w:tabs>
          <w:tab w:val="left" w:pos="3185"/>
        </w:tabs>
        <w:jc w:val="both"/>
        <w:rPr>
          <w:rFonts w:ascii="Times New Roman" w:hAnsi="Times New Roman" w:cs="Times New Roman"/>
          <w:sz w:val="24"/>
          <w:szCs w:val="24"/>
        </w:rPr>
      </w:pPr>
    </w:p>
    <w:p w14:paraId="405995A9" w14:textId="793E95F6" w:rsidR="00DA71C7" w:rsidRDefault="000110C0"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Whenever we use Git </w:t>
      </w:r>
      <w:proofErr w:type="gramStart"/>
      <w:r>
        <w:rPr>
          <w:rFonts w:ascii="Times New Roman" w:hAnsi="Times New Roman" w:cs="Times New Roman"/>
          <w:sz w:val="24"/>
          <w:szCs w:val="24"/>
        </w:rPr>
        <w:t>Rebase</w:t>
      </w:r>
      <w:proofErr w:type="gramEnd"/>
      <w:r>
        <w:rPr>
          <w:rFonts w:ascii="Times New Roman" w:hAnsi="Times New Roman" w:cs="Times New Roman"/>
          <w:sz w:val="24"/>
          <w:szCs w:val="24"/>
        </w:rPr>
        <w:t xml:space="preserve"> we are actually rewriting the history of the git repo.</w:t>
      </w:r>
      <w:r w:rsidR="00F36E07">
        <w:rPr>
          <w:rFonts w:ascii="Times New Roman" w:hAnsi="Times New Roman" w:cs="Times New Roman"/>
          <w:sz w:val="24"/>
          <w:szCs w:val="24"/>
        </w:rPr>
        <w:t xml:space="preserve"> Whenever we use git rebase instead of creating of </w:t>
      </w:r>
      <w:proofErr w:type="spellStart"/>
      <w:r w:rsidR="00F36E07">
        <w:rPr>
          <w:rFonts w:ascii="Times New Roman" w:hAnsi="Times New Roman" w:cs="Times New Roman"/>
          <w:sz w:val="24"/>
          <w:szCs w:val="24"/>
        </w:rPr>
        <w:t>mege</w:t>
      </w:r>
      <w:proofErr w:type="spellEnd"/>
      <w:r w:rsidR="00F36E07">
        <w:rPr>
          <w:rFonts w:ascii="Times New Roman" w:hAnsi="Times New Roman" w:cs="Times New Roman"/>
          <w:sz w:val="24"/>
          <w:szCs w:val="24"/>
        </w:rPr>
        <w:t xml:space="preserve"> commits it rewrites history and makes some new commits.</w:t>
      </w:r>
    </w:p>
    <w:p w14:paraId="58651BC6" w14:textId="603756E4" w:rsidR="00773695" w:rsidRDefault="00773695"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In the above diagram we can observe we are initially switching to the branch feature then we are rebasing the feature branch with the master branch it means that the we are rebasing and keeping all the commits from the feature into the Master and keeping it at the HEAD of the master.</w:t>
      </w:r>
    </w:p>
    <w:p w14:paraId="5FAAD599" w14:textId="77777777" w:rsidR="00BB4BE3" w:rsidRDefault="00BB4BE3" w:rsidP="00B50045">
      <w:pPr>
        <w:tabs>
          <w:tab w:val="left" w:pos="3185"/>
        </w:tabs>
        <w:jc w:val="both"/>
        <w:rPr>
          <w:rFonts w:ascii="Times New Roman" w:hAnsi="Times New Roman" w:cs="Times New Roman"/>
          <w:sz w:val="24"/>
          <w:szCs w:val="24"/>
        </w:rPr>
      </w:pPr>
    </w:p>
    <w:p w14:paraId="6DF189F0" w14:textId="4BCD9C0B" w:rsidR="00BB4BE3" w:rsidRDefault="00BB4BE3" w:rsidP="00B50045">
      <w:pPr>
        <w:tabs>
          <w:tab w:val="left" w:pos="3185"/>
        </w:tabs>
        <w:jc w:val="both"/>
        <w:rPr>
          <w:rFonts w:ascii="Times New Roman" w:hAnsi="Times New Roman" w:cs="Times New Roman"/>
          <w:sz w:val="24"/>
          <w:szCs w:val="24"/>
        </w:rPr>
      </w:pPr>
      <w:r w:rsidRPr="00A31778">
        <w:rPr>
          <w:rFonts w:ascii="Times New Roman" w:hAnsi="Times New Roman" w:cs="Times New Roman"/>
          <w:b/>
          <w:bCs/>
          <w:i/>
          <w:iCs/>
          <w:color w:val="C45911" w:themeColor="accent2" w:themeShade="BF"/>
          <w:sz w:val="24"/>
          <w:szCs w:val="24"/>
        </w:rPr>
        <w:t>git rebase master</w:t>
      </w:r>
      <w:r>
        <w:rPr>
          <w:rFonts w:ascii="Times New Roman" w:hAnsi="Times New Roman" w:cs="Times New Roman"/>
          <w:sz w:val="24"/>
          <w:szCs w:val="24"/>
        </w:rPr>
        <w:t xml:space="preserve"> on feature branch means it will keep feature branch commits on the tip of master.</w:t>
      </w:r>
    </w:p>
    <w:p w14:paraId="379E5BEF" w14:textId="77777777" w:rsidR="00A31778" w:rsidRDefault="00A31778" w:rsidP="00B50045">
      <w:pPr>
        <w:tabs>
          <w:tab w:val="left" w:pos="3185"/>
        </w:tabs>
        <w:jc w:val="both"/>
        <w:rPr>
          <w:rFonts w:ascii="Times New Roman" w:hAnsi="Times New Roman" w:cs="Times New Roman"/>
          <w:sz w:val="24"/>
          <w:szCs w:val="24"/>
        </w:rPr>
      </w:pPr>
    </w:p>
    <w:p w14:paraId="2AAF0D4F" w14:textId="440B7391" w:rsidR="00A31778" w:rsidRDefault="005C1C3A"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To give nice history of git and how features are getting added to the very large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project.</w:t>
      </w:r>
    </w:p>
    <w:p w14:paraId="70505F11" w14:textId="7A2B4750" w:rsidR="00B9708A" w:rsidRDefault="00B9708A"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Here by using git rebase we are rewriting the HISTORY.</w:t>
      </w:r>
    </w:p>
    <w:p w14:paraId="3EBAB67C" w14:textId="77777777" w:rsidR="00792F27" w:rsidRDefault="00792F27" w:rsidP="00B50045">
      <w:pPr>
        <w:tabs>
          <w:tab w:val="left" w:pos="3185"/>
        </w:tabs>
        <w:jc w:val="both"/>
        <w:rPr>
          <w:rFonts w:ascii="Times New Roman" w:hAnsi="Times New Roman" w:cs="Times New Roman"/>
          <w:sz w:val="24"/>
          <w:szCs w:val="24"/>
        </w:rPr>
      </w:pPr>
    </w:p>
    <w:p w14:paraId="01CAFED1" w14:textId="7BAB6F8D" w:rsidR="00792F27" w:rsidRDefault="00792F27"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Similar to git merge we will also get conflicts by rebasing the branches also. Then we will resolve conflicts and we have to click </w:t>
      </w:r>
      <w:r w:rsidRPr="008D5150">
        <w:rPr>
          <w:rFonts w:ascii="Times New Roman" w:hAnsi="Times New Roman" w:cs="Times New Roman"/>
          <w:b/>
          <w:bCs/>
          <w:i/>
          <w:iCs/>
          <w:color w:val="C45911" w:themeColor="accent2" w:themeShade="BF"/>
          <w:sz w:val="24"/>
          <w:szCs w:val="24"/>
        </w:rPr>
        <w:t>git rebase --continue</w:t>
      </w:r>
      <w:r>
        <w:rPr>
          <w:rFonts w:ascii="Times New Roman" w:hAnsi="Times New Roman" w:cs="Times New Roman"/>
          <w:sz w:val="24"/>
          <w:szCs w:val="24"/>
        </w:rPr>
        <w:t xml:space="preserve"> in order to continue to rebase.</w:t>
      </w:r>
    </w:p>
    <w:p w14:paraId="6C240C51" w14:textId="77777777" w:rsidR="00B86D5C" w:rsidRDefault="00B86D5C" w:rsidP="00B50045">
      <w:pPr>
        <w:tabs>
          <w:tab w:val="left" w:pos="3185"/>
        </w:tabs>
        <w:jc w:val="both"/>
        <w:rPr>
          <w:rFonts w:ascii="Times New Roman" w:hAnsi="Times New Roman" w:cs="Times New Roman"/>
          <w:sz w:val="24"/>
          <w:szCs w:val="24"/>
        </w:rPr>
      </w:pPr>
    </w:p>
    <w:p w14:paraId="7EEA8C38" w14:textId="0DBC0F94" w:rsidR="00B86D5C" w:rsidRDefault="00B86D5C" w:rsidP="00B50045">
      <w:pPr>
        <w:tabs>
          <w:tab w:val="left" w:pos="3185"/>
        </w:tabs>
        <w:jc w:val="both"/>
        <w:rPr>
          <w:rFonts w:ascii="Times New Roman" w:hAnsi="Times New Roman" w:cs="Times New Roman"/>
          <w:color w:val="FF0000"/>
          <w:sz w:val="24"/>
          <w:szCs w:val="24"/>
        </w:rPr>
      </w:pPr>
      <w:r w:rsidRPr="00A64DB8">
        <w:rPr>
          <w:rFonts w:ascii="Times New Roman" w:hAnsi="Times New Roman" w:cs="Times New Roman"/>
          <w:color w:val="FF0000"/>
          <w:sz w:val="24"/>
          <w:szCs w:val="24"/>
        </w:rPr>
        <w:t>**NOTE: NEVER REBASE BRANCHES WHENEVER THE COMMIT HISTORY IS IN GIT ONLY REBASE WHENEVER THE COMMIT HISTORY IS IN LOCAL MACHINE. BECAUSE IT MAKES MUDDIER YOU HAVING A DIFFERENT HISTORY AND YOUR COLLABORATOR HAVING DIFFERENT HISTORY.</w:t>
      </w:r>
    </w:p>
    <w:p w14:paraId="57B9AEA5" w14:textId="77777777" w:rsidR="00A64DB8" w:rsidRDefault="00A64DB8" w:rsidP="00B50045">
      <w:pPr>
        <w:tabs>
          <w:tab w:val="left" w:pos="3185"/>
        </w:tabs>
        <w:jc w:val="both"/>
        <w:rPr>
          <w:rFonts w:ascii="Times New Roman" w:hAnsi="Times New Roman" w:cs="Times New Roman"/>
          <w:color w:val="FF0000"/>
          <w:sz w:val="24"/>
          <w:szCs w:val="24"/>
        </w:rPr>
      </w:pPr>
    </w:p>
    <w:p w14:paraId="52FF3043" w14:textId="77777777" w:rsidR="004A5A9F" w:rsidRDefault="004A5A9F" w:rsidP="00B50045">
      <w:pPr>
        <w:tabs>
          <w:tab w:val="left" w:pos="3185"/>
        </w:tabs>
        <w:jc w:val="both"/>
        <w:rPr>
          <w:rFonts w:ascii="Times New Roman" w:hAnsi="Times New Roman" w:cs="Times New Roman"/>
          <w:color w:val="FF0000"/>
          <w:sz w:val="24"/>
          <w:szCs w:val="24"/>
        </w:rPr>
      </w:pPr>
    </w:p>
    <w:p w14:paraId="7543616E" w14:textId="408943B5" w:rsidR="009D4786" w:rsidRPr="009D4786" w:rsidRDefault="004A5A9F" w:rsidP="00B50045">
      <w:pPr>
        <w:tabs>
          <w:tab w:val="left" w:pos="3185"/>
        </w:tabs>
        <w:jc w:val="both"/>
        <w:rPr>
          <w:rFonts w:ascii="Times New Roman" w:hAnsi="Times New Roman" w:cs="Times New Roman"/>
          <w:b/>
          <w:bCs/>
          <w:i/>
          <w:iCs/>
          <w:sz w:val="32"/>
          <w:szCs w:val="32"/>
        </w:rPr>
      </w:pPr>
      <w:r w:rsidRPr="009D4786">
        <w:rPr>
          <w:rFonts w:ascii="Times New Roman" w:hAnsi="Times New Roman" w:cs="Times New Roman"/>
          <w:b/>
          <w:bCs/>
          <w:i/>
          <w:iCs/>
          <w:sz w:val="32"/>
          <w:szCs w:val="32"/>
        </w:rPr>
        <w:lastRenderedPageBreak/>
        <w:t>Interactive Rebase:</w:t>
      </w:r>
    </w:p>
    <w:p w14:paraId="5641540A" w14:textId="627F6573" w:rsidR="00A64DB8" w:rsidRDefault="004A5A9F"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Using Git Interactive Rebase we can rename, merge, remove the commits and clean up the log as we wish.</w:t>
      </w:r>
    </w:p>
    <w:p w14:paraId="43FA469B" w14:textId="27BF3E43" w:rsidR="00432919" w:rsidRDefault="00432919" w:rsidP="00B50045">
      <w:pPr>
        <w:tabs>
          <w:tab w:val="left" w:pos="3185"/>
        </w:tabs>
        <w:jc w:val="both"/>
        <w:rPr>
          <w:rFonts w:ascii="Times New Roman" w:hAnsi="Times New Roman" w:cs="Times New Roman"/>
          <w:sz w:val="24"/>
          <w:szCs w:val="24"/>
        </w:rPr>
      </w:pPr>
      <w:r w:rsidRPr="00432919">
        <w:rPr>
          <w:rFonts w:ascii="Times New Roman" w:hAnsi="Times New Roman" w:cs="Times New Roman"/>
          <w:noProof/>
          <w:sz w:val="24"/>
          <w:szCs w:val="24"/>
        </w:rPr>
        <w:drawing>
          <wp:inline distT="0" distB="0" distL="0" distR="0" wp14:anchorId="6EC454E6" wp14:editId="4448471C">
            <wp:extent cx="5943600" cy="2390775"/>
            <wp:effectExtent l="0" t="0" r="0" b="9525"/>
            <wp:docPr id="15718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1044" name=""/>
                    <pic:cNvPicPr/>
                  </pic:nvPicPr>
                  <pic:blipFill>
                    <a:blip r:embed="rId53"/>
                    <a:stretch>
                      <a:fillRect/>
                    </a:stretch>
                  </pic:blipFill>
                  <pic:spPr>
                    <a:xfrm>
                      <a:off x="0" y="0"/>
                      <a:ext cx="5943600" cy="2390775"/>
                    </a:xfrm>
                    <a:prstGeom prst="rect">
                      <a:avLst/>
                    </a:prstGeom>
                  </pic:spPr>
                </pic:pic>
              </a:graphicData>
            </a:graphic>
          </wp:inline>
        </w:drawing>
      </w:r>
    </w:p>
    <w:p w14:paraId="6ABB598D" w14:textId="06EAD74C" w:rsidR="00432919" w:rsidRDefault="00862550" w:rsidP="00B50045">
      <w:pPr>
        <w:tabs>
          <w:tab w:val="left" w:pos="3185"/>
        </w:tabs>
        <w:jc w:val="both"/>
        <w:rPr>
          <w:rFonts w:ascii="Times New Roman" w:hAnsi="Times New Roman" w:cs="Times New Roman"/>
          <w:sz w:val="24"/>
          <w:szCs w:val="24"/>
        </w:rPr>
      </w:pPr>
      <w:r>
        <w:rPr>
          <w:rFonts w:ascii="Times New Roman" w:hAnsi="Times New Roman" w:cs="Times New Roman"/>
          <w:sz w:val="24"/>
          <w:szCs w:val="24"/>
        </w:rPr>
        <w:t>git rebase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HEAD~n</w:t>
      </w:r>
      <w:proofErr w:type="spellEnd"/>
      <w:r>
        <w:rPr>
          <w:rFonts w:ascii="Times New Roman" w:hAnsi="Times New Roman" w:cs="Times New Roman"/>
          <w:sz w:val="24"/>
          <w:szCs w:val="24"/>
        </w:rPr>
        <w:t xml:space="preserve"> </w:t>
      </w:r>
      <w:r w:rsidRPr="00862550">
        <w:rPr>
          <w:rFonts w:ascii="Times New Roman" w:hAnsi="Times New Roman" w:cs="Times New Roman"/>
          <w:sz w:val="24"/>
          <w:szCs w:val="24"/>
        </w:rPr>
        <w:sym w:font="Wingdings" w:char="F0E0"/>
      </w:r>
      <w:r>
        <w:rPr>
          <w:rFonts w:ascii="Times New Roman" w:hAnsi="Times New Roman" w:cs="Times New Roman"/>
          <w:sz w:val="24"/>
          <w:szCs w:val="24"/>
        </w:rPr>
        <w:t xml:space="preserve"> takes the commit log until last n commits and it will be shown in the editor like this.</w:t>
      </w:r>
    </w:p>
    <w:p w14:paraId="347C509C" w14:textId="168D12BE" w:rsidR="00A5771C" w:rsidRDefault="00A5771C" w:rsidP="00B50045">
      <w:pPr>
        <w:tabs>
          <w:tab w:val="left" w:pos="3185"/>
        </w:tabs>
        <w:jc w:val="both"/>
        <w:rPr>
          <w:noProof/>
        </w:rPr>
      </w:pPr>
      <w:r w:rsidRPr="00A5771C">
        <w:rPr>
          <w:rFonts w:ascii="Times New Roman" w:hAnsi="Times New Roman" w:cs="Times New Roman"/>
          <w:noProof/>
          <w:sz w:val="24"/>
          <w:szCs w:val="24"/>
        </w:rPr>
        <w:drawing>
          <wp:inline distT="0" distB="0" distL="0" distR="0" wp14:anchorId="57DD16B8" wp14:editId="1E853806">
            <wp:extent cx="5943600" cy="450850"/>
            <wp:effectExtent l="0" t="0" r="0" b="6350"/>
            <wp:docPr id="72440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8140" name=""/>
                    <pic:cNvPicPr/>
                  </pic:nvPicPr>
                  <pic:blipFill>
                    <a:blip r:embed="rId54"/>
                    <a:stretch>
                      <a:fillRect/>
                    </a:stretch>
                  </pic:blipFill>
                  <pic:spPr>
                    <a:xfrm>
                      <a:off x="0" y="0"/>
                      <a:ext cx="5943600" cy="450850"/>
                    </a:xfrm>
                    <a:prstGeom prst="rect">
                      <a:avLst/>
                    </a:prstGeom>
                  </pic:spPr>
                </pic:pic>
              </a:graphicData>
            </a:graphic>
          </wp:inline>
        </w:drawing>
      </w:r>
      <w:r w:rsidRPr="00A5771C">
        <w:rPr>
          <w:noProof/>
        </w:rPr>
        <w:t xml:space="preserve"> </w:t>
      </w:r>
      <w:r w:rsidRPr="00A5771C">
        <w:rPr>
          <w:rFonts w:ascii="Times New Roman" w:hAnsi="Times New Roman" w:cs="Times New Roman"/>
          <w:noProof/>
          <w:sz w:val="24"/>
          <w:szCs w:val="24"/>
        </w:rPr>
        <w:drawing>
          <wp:inline distT="0" distB="0" distL="0" distR="0" wp14:anchorId="1D49790B" wp14:editId="25C0F6CC">
            <wp:extent cx="5943600" cy="4246880"/>
            <wp:effectExtent l="0" t="0" r="0" b="1270"/>
            <wp:docPr id="153116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9459" name=""/>
                    <pic:cNvPicPr/>
                  </pic:nvPicPr>
                  <pic:blipFill>
                    <a:blip r:embed="rId55"/>
                    <a:stretch>
                      <a:fillRect/>
                    </a:stretch>
                  </pic:blipFill>
                  <pic:spPr>
                    <a:xfrm>
                      <a:off x="0" y="0"/>
                      <a:ext cx="5943600" cy="4246880"/>
                    </a:xfrm>
                    <a:prstGeom prst="rect">
                      <a:avLst/>
                    </a:prstGeom>
                  </pic:spPr>
                </pic:pic>
              </a:graphicData>
            </a:graphic>
          </wp:inline>
        </w:drawing>
      </w:r>
    </w:p>
    <w:p w14:paraId="425F0704" w14:textId="27B60799" w:rsidR="008C03A2" w:rsidRDefault="00A5771C" w:rsidP="00B50045">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t>Those pick place is the place where the command is given to particular commit now on the commit messages actions are performed according to the actions.</w:t>
      </w:r>
      <w:r w:rsidR="00255439">
        <w:rPr>
          <w:rFonts w:ascii="Times New Roman" w:hAnsi="Times New Roman" w:cs="Times New Roman"/>
          <w:noProof/>
          <w:sz w:val="24"/>
          <w:szCs w:val="24"/>
        </w:rPr>
        <w:t xml:space="preserve"> Please check the actions above mentioned.</w:t>
      </w:r>
    </w:p>
    <w:p w14:paraId="0C5D470C" w14:textId="77777777" w:rsidR="007148B8" w:rsidRDefault="007148B8" w:rsidP="00B50045">
      <w:pPr>
        <w:pBdr>
          <w:bottom w:val="single" w:sz="6" w:space="1" w:color="auto"/>
        </w:pBdr>
        <w:tabs>
          <w:tab w:val="left" w:pos="3185"/>
        </w:tabs>
        <w:jc w:val="both"/>
        <w:rPr>
          <w:rFonts w:ascii="Times New Roman" w:hAnsi="Times New Roman" w:cs="Times New Roman"/>
          <w:noProof/>
          <w:sz w:val="24"/>
          <w:szCs w:val="24"/>
        </w:rPr>
      </w:pPr>
    </w:p>
    <w:p w14:paraId="356635A8" w14:textId="77777777" w:rsidR="007148B8" w:rsidRDefault="007148B8" w:rsidP="00B50045">
      <w:pPr>
        <w:tabs>
          <w:tab w:val="left" w:pos="3185"/>
        </w:tabs>
        <w:jc w:val="both"/>
        <w:rPr>
          <w:rFonts w:ascii="Times New Roman" w:hAnsi="Times New Roman" w:cs="Times New Roman"/>
          <w:noProof/>
          <w:sz w:val="24"/>
          <w:szCs w:val="24"/>
        </w:rPr>
      </w:pPr>
    </w:p>
    <w:p w14:paraId="0643B5BA" w14:textId="509EDB68" w:rsidR="007148B8" w:rsidRDefault="007148B8" w:rsidP="00B50045">
      <w:pPr>
        <w:tabs>
          <w:tab w:val="left" w:pos="3185"/>
        </w:tabs>
        <w:jc w:val="both"/>
        <w:rPr>
          <w:rFonts w:ascii="Times New Roman" w:hAnsi="Times New Roman" w:cs="Times New Roman"/>
          <w:b/>
          <w:bCs/>
          <w:i/>
          <w:iCs/>
          <w:noProof/>
          <w:sz w:val="32"/>
          <w:szCs w:val="32"/>
        </w:rPr>
      </w:pPr>
      <w:r w:rsidRPr="007148B8">
        <w:rPr>
          <w:rFonts w:ascii="Times New Roman" w:hAnsi="Times New Roman" w:cs="Times New Roman"/>
          <w:b/>
          <w:bCs/>
          <w:i/>
          <w:iCs/>
          <w:noProof/>
          <w:sz w:val="32"/>
          <w:szCs w:val="32"/>
        </w:rPr>
        <w:t>Git Tags:</w:t>
      </w:r>
    </w:p>
    <w:p w14:paraId="26506BF4" w14:textId="77777777" w:rsidR="007148B8" w:rsidRDefault="007148B8" w:rsidP="00B50045">
      <w:pPr>
        <w:tabs>
          <w:tab w:val="left" w:pos="3185"/>
        </w:tabs>
        <w:jc w:val="both"/>
        <w:rPr>
          <w:rFonts w:ascii="Times New Roman" w:hAnsi="Times New Roman" w:cs="Times New Roman"/>
          <w:b/>
          <w:bCs/>
          <w:i/>
          <w:iCs/>
          <w:noProof/>
          <w:sz w:val="32"/>
          <w:szCs w:val="32"/>
        </w:rPr>
      </w:pPr>
    </w:p>
    <w:p w14:paraId="179EEBA4" w14:textId="5C03D679" w:rsidR="007148B8" w:rsidRDefault="007148B8" w:rsidP="00B50045">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Tags are pointers to the particular commit in the Git. They are used to save a point they are like check points.</w:t>
      </w:r>
      <w:r w:rsidR="00910CEB">
        <w:rPr>
          <w:rFonts w:ascii="Times New Roman" w:hAnsi="Times New Roman" w:cs="Times New Roman"/>
          <w:noProof/>
          <w:sz w:val="24"/>
          <w:szCs w:val="24"/>
        </w:rPr>
        <w:t xml:space="preserve"> In general tags are used to maintain versions.</w:t>
      </w:r>
      <w:r w:rsidR="00E4281A">
        <w:rPr>
          <w:rFonts w:ascii="Times New Roman" w:hAnsi="Times New Roman" w:cs="Times New Roman"/>
          <w:noProof/>
          <w:sz w:val="24"/>
          <w:szCs w:val="24"/>
        </w:rPr>
        <w:t xml:space="preserve"> All the tag names must be unique.</w:t>
      </w:r>
    </w:p>
    <w:p w14:paraId="7FFC13E7" w14:textId="77777777" w:rsidR="00D50908" w:rsidRDefault="00D50908" w:rsidP="00B50045">
      <w:pPr>
        <w:tabs>
          <w:tab w:val="left" w:pos="3185"/>
        </w:tabs>
        <w:jc w:val="both"/>
        <w:rPr>
          <w:rFonts w:ascii="Times New Roman" w:hAnsi="Times New Roman" w:cs="Times New Roman"/>
          <w:noProof/>
          <w:sz w:val="24"/>
          <w:szCs w:val="24"/>
        </w:rPr>
      </w:pPr>
    </w:p>
    <w:p w14:paraId="0716DF40" w14:textId="52D7DB5F" w:rsidR="00D50908" w:rsidRDefault="00D50908" w:rsidP="00B50045">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There are two types of tags:</w:t>
      </w:r>
    </w:p>
    <w:p w14:paraId="44DE10B2" w14:textId="614D7618" w:rsidR="00D50908" w:rsidRDefault="00D50908" w:rsidP="00D50908">
      <w:pPr>
        <w:pStyle w:val="ListParagraph"/>
        <w:numPr>
          <w:ilvl w:val="0"/>
          <w:numId w:val="34"/>
        </w:numPr>
        <w:tabs>
          <w:tab w:val="left" w:pos="3185"/>
        </w:tabs>
        <w:jc w:val="both"/>
        <w:rPr>
          <w:rFonts w:ascii="Times New Roman" w:hAnsi="Times New Roman" w:cs="Times New Roman"/>
          <w:b/>
          <w:bCs/>
          <w:i/>
          <w:iCs/>
          <w:noProof/>
          <w:sz w:val="24"/>
          <w:szCs w:val="24"/>
        </w:rPr>
      </w:pPr>
      <w:r w:rsidRPr="00D50908">
        <w:rPr>
          <w:rFonts w:ascii="Times New Roman" w:hAnsi="Times New Roman" w:cs="Times New Roman"/>
          <w:b/>
          <w:bCs/>
          <w:i/>
          <w:iCs/>
          <w:noProof/>
          <w:sz w:val="24"/>
          <w:szCs w:val="24"/>
        </w:rPr>
        <w:t xml:space="preserve">Lightweight Tags: </w:t>
      </w:r>
    </w:p>
    <w:p w14:paraId="3CC60CB9" w14:textId="4221E12C" w:rsidR="00D50908" w:rsidRDefault="00D50908" w:rsidP="00D50908">
      <w:pPr>
        <w:pStyle w:val="ListParagraph"/>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They are light weight tags which are  just a name/ label to a particular point / commit on the git repo.</w:t>
      </w:r>
    </w:p>
    <w:p w14:paraId="22D47D86" w14:textId="3E25FC02" w:rsidR="00950E91" w:rsidRDefault="00950E91" w:rsidP="00950E91">
      <w:pPr>
        <w:pStyle w:val="ListParagraph"/>
        <w:numPr>
          <w:ilvl w:val="0"/>
          <w:numId w:val="34"/>
        </w:numPr>
        <w:tabs>
          <w:tab w:val="left" w:pos="3185"/>
        </w:tabs>
        <w:jc w:val="both"/>
        <w:rPr>
          <w:rFonts w:ascii="Times New Roman" w:hAnsi="Times New Roman" w:cs="Times New Roman"/>
          <w:b/>
          <w:bCs/>
          <w:i/>
          <w:iCs/>
          <w:noProof/>
          <w:sz w:val="24"/>
          <w:szCs w:val="24"/>
        </w:rPr>
      </w:pPr>
      <w:r w:rsidRPr="00950E91">
        <w:rPr>
          <w:rFonts w:ascii="Times New Roman" w:hAnsi="Times New Roman" w:cs="Times New Roman"/>
          <w:b/>
          <w:bCs/>
          <w:i/>
          <w:iCs/>
          <w:noProof/>
          <w:sz w:val="24"/>
          <w:szCs w:val="24"/>
        </w:rPr>
        <w:t>Annotated Tags:</w:t>
      </w:r>
    </w:p>
    <w:p w14:paraId="5184789B" w14:textId="3558C18E" w:rsidR="00950E91" w:rsidRDefault="00950E91" w:rsidP="00950E91">
      <w:pPr>
        <w:pStyle w:val="ListParagraph"/>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Store extra meta data including authors name, email, the date, the taggin</w:t>
      </w:r>
      <w:r w:rsidR="00051FCC">
        <w:rPr>
          <w:rFonts w:ascii="Times New Roman" w:hAnsi="Times New Roman" w:cs="Times New Roman"/>
          <w:noProof/>
          <w:sz w:val="24"/>
          <w:szCs w:val="24"/>
        </w:rPr>
        <w:t>I</w:t>
      </w:r>
      <w:r>
        <w:rPr>
          <w:rFonts w:ascii="Times New Roman" w:hAnsi="Times New Roman" w:cs="Times New Roman"/>
          <w:noProof/>
          <w:sz w:val="24"/>
          <w:szCs w:val="24"/>
        </w:rPr>
        <w:t>g message.</w:t>
      </w:r>
    </w:p>
    <w:p w14:paraId="6BBDB42E" w14:textId="77777777" w:rsidR="00931ABD" w:rsidRDefault="00931ABD" w:rsidP="00950E91">
      <w:pPr>
        <w:pStyle w:val="ListParagraph"/>
        <w:tabs>
          <w:tab w:val="left" w:pos="3185"/>
        </w:tabs>
        <w:jc w:val="both"/>
        <w:rPr>
          <w:rFonts w:ascii="Times New Roman" w:hAnsi="Times New Roman" w:cs="Times New Roman"/>
          <w:noProof/>
          <w:sz w:val="24"/>
          <w:szCs w:val="24"/>
        </w:rPr>
      </w:pPr>
    </w:p>
    <w:p w14:paraId="4AA7371D" w14:textId="5898DBA4" w:rsidR="0055045F" w:rsidRDefault="0055045F"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Versioning is a method in which we assign give a version numbers to the releases of codes.</w:t>
      </w:r>
    </w:p>
    <w:p w14:paraId="38B7A870" w14:textId="6BC3570B" w:rsidR="004D62FC" w:rsidRDefault="004D62FC" w:rsidP="0055045F">
      <w:pPr>
        <w:tabs>
          <w:tab w:val="left" w:pos="3185"/>
        </w:tabs>
        <w:jc w:val="both"/>
        <w:rPr>
          <w:rFonts w:ascii="Times New Roman" w:hAnsi="Times New Roman" w:cs="Times New Roman"/>
          <w:noProof/>
          <w:sz w:val="24"/>
          <w:szCs w:val="24"/>
        </w:rPr>
      </w:pPr>
      <w:r w:rsidRPr="00051FCC">
        <w:rPr>
          <w:rFonts w:ascii="Times New Roman" w:hAnsi="Times New Roman" w:cs="Times New Roman"/>
          <w:b/>
          <w:bCs/>
          <w:i/>
          <w:iCs/>
          <w:noProof/>
          <w:sz w:val="24"/>
          <w:szCs w:val="24"/>
        </w:rPr>
        <w:t>Semantic Versioning</w:t>
      </w:r>
      <w:r>
        <w:rPr>
          <w:rFonts w:ascii="Times New Roman" w:hAnsi="Times New Roman" w:cs="Times New Roman"/>
          <w:noProof/>
          <w:sz w:val="24"/>
          <w:szCs w:val="24"/>
        </w:rPr>
        <w:t xml:space="preserve"> </w:t>
      </w:r>
      <w:r w:rsidR="00CB1896">
        <w:rPr>
          <w:rFonts w:ascii="Times New Roman" w:hAnsi="Times New Roman" w:cs="Times New Roman"/>
          <w:noProof/>
          <w:sz w:val="24"/>
          <w:szCs w:val="24"/>
        </w:rPr>
        <w:t>is a type where the version numbers consists of three periods.</w:t>
      </w:r>
    </w:p>
    <w:p w14:paraId="47BD91A7" w14:textId="0AAD8995" w:rsidR="00051FCC" w:rsidRDefault="00051FCC"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Pr="00051FCC">
        <w:rPr>
          <w:rFonts w:ascii="Times New Roman" w:hAnsi="Times New Roman" w:cs="Times New Roman"/>
          <w:b/>
          <w:bCs/>
          <w:i/>
          <w:iCs/>
          <w:noProof/>
          <w:color w:val="2E74B5" w:themeColor="accent1" w:themeShade="BF"/>
          <w:sz w:val="24"/>
          <w:szCs w:val="24"/>
        </w:rPr>
        <w:t>x.y.z</w:t>
      </w:r>
      <w:r w:rsidR="00E40797">
        <w:rPr>
          <w:rFonts w:ascii="Times New Roman" w:hAnsi="Times New Roman" w:cs="Times New Roman"/>
          <w:b/>
          <w:bCs/>
          <w:i/>
          <w:iCs/>
          <w:noProof/>
          <w:color w:val="2E74B5" w:themeColor="accent1" w:themeShade="BF"/>
          <w:sz w:val="24"/>
          <w:szCs w:val="24"/>
        </w:rPr>
        <w:t xml:space="preserve"> – &lt;something&gt;</w:t>
      </w:r>
      <w:r>
        <w:rPr>
          <w:rFonts w:ascii="Times New Roman" w:hAnsi="Times New Roman" w:cs="Times New Roman"/>
          <w:noProof/>
          <w:sz w:val="24"/>
          <w:szCs w:val="24"/>
        </w:rPr>
        <w:t xml:space="preserve"> is how the version looks like here </w:t>
      </w:r>
    </w:p>
    <w:p w14:paraId="01493A90" w14:textId="53BF0AE8" w:rsidR="00051FCC" w:rsidRDefault="00051FCC"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x</w:t>
      </w:r>
      <w:r w:rsidRPr="00051FCC">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major release</w:t>
      </w:r>
      <w:r w:rsidR="00075B01">
        <w:rPr>
          <w:rFonts w:ascii="Times New Roman" w:hAnsi="Times New Roman" w:cs="Times New Roman"/>
          <w:noProof/>
          <w:sz w:val="24"/>
          <w:szCs w:val="24"/>
        </w:rPr>
        <w:t xml:space="preserve"> (whole new features are added</w:t>
      </w:r>
    </w:p>
    <w:p w14:paraId="60227803" w14:textId="2D976BFE" w:rsidR="00051FCC" w:rsidRDefault="00051FCC"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y</w:t>
      </w:r>
      <w:r w:rsidRPr="00051FCC">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minor release</w:t>
      </w:r>
    </w:p>
    <w:p w14:paraId="73AD2C0B" w14:textId="255EBBCD" w:rsidR="00051FCC" w:rsidRDefault="00051FCC"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z</w:t>
      </w:r>
      <w:r w:rsidRPr="00051FCC">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patch release</w:t>
      </w:r>
    </w:p>
    <w:p w14:paraId="7FDAE36F" w14:textId="5F80471C" w:rsidR="008E1595" w:rsidRDefault="008E1595"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something </w:t>
      </w:r>
      <w:r w:rsidRPr="008E1595">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may be like beta , alpha , beta 2.0</w:t>
      </w:r>
      <w:r w:rsidR="008C25A5">
        <w:rPr>
          <w:rFonts w:ascii="Times New Roman" w:hAnsi="Times New Roman" w:cs="Times New Roman"/>
          <w:noProof/>
          <w:sz w:val="24"/>
          <w:szCs w:val="24"/>
        </w:rPr>
        <w:t xml:space="preserve"> etc..,</w:t>
      </w:r>
    </w:p>
    <w:p w14:paraId="6F0313DD" w14:textId="4295FFFC" w:rsidR="00051FCC" w:rsidRDefault="00051FCC" w:rsidP="0055045F">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For example : 2.4.1</w:t>
      </w:r>
    </w:p>
    <w:p w14:paraId="26055348" w14:textId="77777777" w:rsidR="00051FCC" w:rsidRDefault="00051FCC" w:rsidP="0055045F">
      <w:pPr>
        <w:tabs>
          <w:tab w:val="left" w:pos="3185"/>
        </w:tabs>
        <w:jc w:val="both"/>
        <w:rPr>
          <w:rFonts w:ascii="Times New Roman" w:hAnsi="Times New Roman" w:cs="Times New Roman"/>
          <w:noProof/>
          <w:sz w:val="24"/>
          <w:szCs w:val="24"/>
        </w:rPr>
      </w:pPr>
    </w:p>
    <w:p w14:paraId="4FB3E59A" w14:textId="71167732" w:rsidR="00075B01" w:rsidRDefault="00075B01" w:rsidP="0055045F">
      <w:pPr>
        <w:tabs>
          <w:tab w:val="left" w:pos="3185"/>
        </w:tabs>
        <w:jc w:val="both"/>
        <w:rPr>
          <w:rFonts w:ascii="Times New Roman" w:hAnsi="Times New Roman" w:cs="Times New Roman"/>
          <w:noProof/>
          <w:sz w:val="24"/>
          <w:szCs w:val="24"/>
        </w:rPr>
      </w:pPr>
      <w:r w:rsidRPr="00E45850">
        <w:rPr>
          <w:rFonts w:ascii="Times New Roman" w:hAnsi="Times New Roman" w:cs="Times New Roman"/>
          <w:b/>
          <w:bCs/>
          <w:i/>
          <w:iCs/>
          <w:noProof/>
          <w:color w:val="C45911" w:themeColor="accent2" w:themeShade="BF"/>
          <w:sz w:val="24"/>
          <w:szCs w:val="24"/>
        </w:rPr>
        <w:t>git tag</w:t>
      </w:r>
      <w:r>
        <w:rPr>
          <w:rFonts w:ascii="Times New Roman" w:hAnsi="Times New Roman" w:cs="Times New Roman"/>
          <w:noProof/>
          <w:sz w:val="24"/>
          <w:szCs w:val="24"/>
        </w:rPr>
        <w:t xml:space="preserve"> </w:t>
      </w:r>
      <w:r w:rsidRPr="00075B01">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used to list all the tags in the git repo.</w:t>
      </w:r>
    </w:p>
    <w:p w14:paraId="6E689BF4" w14:textId="4B5200BB" w:rsidR="00316C67" w:rsidRDefault="00097FB0" w:rsidP="0055045F">
      <w:pPr>
        <w:tabs>
          <w:tab w:val="left" w:pos="3185"/>
        </w:tabs>
        <w:jc w:val="both"/>
        <w:rPr>
          <w:rFonts w:ascii="Times New Roman" w:hAnsi="Times New Roman" w:cs="Times New Roman"/>
          <w:noProof/>
          <w:sz w:val="24"/>
          <w:szCs w:val="24"/>
          <w:lang w:val="en-IN"/>
        </w:rPr>
      </w:pPr>
      <w:r w:rsidRPr="00C411BE">
        <w:rPr>
          <w:rFonts w:ascii="Times New Roman" w:hAnsi="Times New Roman" w:cs="Times New Roman"/>
          <w:b/>
          <w:bCs/>
          <w:i/>
          <w:iCs/>
          <w:noProof/>
          <w:color w:val="C45911" w:themeColor="accent2" w:themeShade="BF"/>
          <w:sz w:val="24"/>
          <w:szCs w:val="24"/>
        </w:rPr>
        <w:t xml:space="preserve">git tag -l </w:t>
      </w:r>
      <w:r w:rsidRPr="00C411BE">
        <w:rPr>
          <w:rFonts w:ascii="Times New Roman" w:hAnsi="Times New Roman" w:cs="Times New Roman"/>
          <w:b/>
          <w:bCs/>
          <w:i/>
          <w:iCs/>
          <w:noProof/>
          <w:color w:val="C45911" w:themeColor="accent2" w:themeShade="BF"/>
          <w:sz w:val="24"/>
          <w:szCs w:val="24"/>
          <w:lang w:val="en-IN"/>
        </w:rPr>
        <w:t>“&lt;regex&gt;”</w:t>
      </w:r>
      <w:r>
        <w:rPr>
          <w:rFonts w:ascii="Times New Roman" w:hAnsi="Times New Roman" w:cs="Times New Roman"/>
          <w:noProof/>
          <w:sz w:val="24"/>
          <w:szCs w:val="24"/>
          <w:lang w:val="en-IN"/>
        </w:rPr>
        <w:t xml:space="preserve"> </w:t>
      </w:r>
      <w:r w:rsidRPr="00097FB0">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used to list all the tags which matches the given regex.</w:t>
      </w:r>
    </w:p>
    <w:p w14:paraId="711D975C" w14:textId="4B050380" w:rsidR="00400A62" w:rsidRDefault="00400A62" w:rsidP="0055045F">
      <w:pPr>
        <w:tabs>
          <w:tab w:val="left" w:pos="3185"/>
        </w:tabs>
        <w:jc w:val="both"/>
        <w:rPr>
          <w:rFonts w:ascii="Times New Roman" w:hAnsi="Times New Roman" w:cs="Times New Roman"/>
          <w:noProof/>
          <w:sz w:val="24"/>
          <w:szCs w:val="24"/>
          <w:lang w:val="en-IN"/>
        </w:rPr>
      </w:pPr>
      <w:r w:rsidRPr="00F3644B">
        <w:rPr>
          <w:rFonts w:ascii="Times New Roman" w:hAnsi="Times New Roman" w:cs="Times New Roman"/>
          <w:b/>
          <w:bCs/>
          <w:i/>
          <w:iCs/>
          <w:noProof/>
          <w:color w:val="C45911" w:themeColor="accent2" w:themeShade="BF"/>
          <w:sz w:val="24"/>
          <w:szCs w:val="24"/>
          <w:lang w:val="en-IN"/>
        </w:rPr>
        <w:t>git checkout &lt;tag&gt;</w:t>
      </w:r>
      <w:r>
        <w:rPr>
          <w:rFonts w:ascii="Times New Roman" w:hAnsi="Times New Roman" w:cs="Times New Roman"/>
          <w:noProof/>
          <w:sz w:val="24"/>
          <w:szCs w:val="24"/>
          <w:lang w:val="en-IN"/>
        </w:rPr>
        <w:t xml:space="preserve"> </w:t>
      </w:r>
      <w:r w:rsidRPr="00400A62">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used to jump to the tag now the branch will move into detached HEAD in order to jump to particular commit.</w:t>
      </w:r>
    </w:p>
    <w:p w14:paraId="141A7548" w14:textId="4F76350B" w:rsidR="00A146E8" w:rsidRDefault="00A146E8" w:rsidP="0055045F">
      <w:pPr>
        <w:tabs>
          <w:tab w:val="left" w:pos="3185"/>
        </w:tabs>
        <w:jc w:val="both"/>
        <w:rPr>
          <w:rFonts w:ascii="Times New Roman" w:hAnsi="Times New Roman" w:cs="Times New Roman"/>
          <w:noProof/>
          <w:sz w:val="24"/>
          <w:szCs w:val="24"/>
          <w:lang w:val="en-IN"/>
        </w:rPr>
      </w:pPr>
      <w:r w:rsidRPr="00B37BA8">
        <w:rPr>
          <w:rFonts w:ascii="Times New Roman" w:hAnsi="Times New Roman" w:cs="Times New Roman"/>
          <w:b/>
          <w:bCs/>
          <w:i/>
          <w:iCs/>
          <w:noProof/>
          <w:color w:val="C45911" w:themeColor="accent2" w:themeShade="BF"/>
          <w:sz w:val="24"/>
          <w:szCs w:val="24"/>
          <w:lang w:val="en-IN"/>
        </w:rPr>
        <w:t>git diff &lt;tag1&gt; &lt;tag2&gt;</w:t>
      </w:r>
      <w:r>
        <w:rPr>
          <w:rFonts w:ascii="Times New Roman" w:hAnsi="Times New Roman" w:cs="Times New Roman"/>
          <w:noProof/>
          <w:sz w:val="24"/>
          <w:szCs w:val="24"/>
          <w:lang w:val="en-IN"/>
        </w:rPr>
        <w:t xml:space="preserve"> </w:t>
      </w:r>
      <w:r w:rsidRPr="00A146E8">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used to compare the changes / differences between the two tags.</w:t>
      </w:r>
    </w:p>
    <w:p w14:paraId="04F2256F" w14:textId="55BFAD22" w:rsidR="00B37BA8" w:rsidRDefault="00B37BA8" w:rsidP="0055045F">
      <w:pPr>
        <w:tabs>
          <w:tab w:val="left" w:pos="3185"/>
        </w:tabs>
        <w:jc w:val="both"/>
        <w:rPr>
          <w:rFonts w:ascii="Times New Roman" w:hAnsi="Times New Roman" w:cs="Times New Roman"/>
          <w:noProof/>
          <w:sz w:val="24"/>
          <w:szCs w:val="24"/>
          <w:lang w:val="en-IN"/>
        </w:rPr>
      </w:pPr>
      <w:r w:rsidRPr="00E45D3E">
        <w:rPr>
          <w:rFonts w:ascii="Times New Roman" w:hAnsi="Times New Roman" w:cs="Times New Roman"/>
          <w:b/>
          <w:bCs/>
          <w:i/>
          <w:iCs/>
          <w:noProof/>
          <w:color w:val="C45911" w:themeColor="accent2" w:themeShade="BF"/>
          <w:sz w:val="24"/>
          <w:szCs w:val="24"/>
          <w:lang w:val="en-IN"/>
        </w:rPr>
        <w:t>git tag &lt;tag-name&gt;</w:t>
      </w:r>
      <w:r>
        <w:rPr>
          <w:rFonts w:ascii="Times New Roman" w:hAnsi="Times New Roman" w:cs="Times New Roman"/>
          <w:noProof/>
          <w:sz w:val="24"/>
          <w:szCs w:val="24"/>
          <w:lang w:val="en-IN"/>
        </w:rPr>
        <w:t xml:space="preserve"> </w:t>
      </w:r>
      <w:r w:rsidRPr="00B37BA8">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creates a</w:t>
      </w:r>
      <w:r w:rsidR="00F053F0">
        <w:rPr>
          <w:rFonts w:ascii="Times New Roman" w:hAnsi="Times New Roman" w:cs="Times New Roman"/>
          <w:noProof/>
          <w:sz w:val="24"/>
          <w:szCs w:val="24"/>
          <w:lang w:val="en-IN"/>
        </w:rPr>
        <w:t xml:space="preserve"> light weight</w:t>
      </w:r>
      <w:r>
        <w:rPr>
          <w:rFonts w:ascii="Times New Roman" w:hAnsi="Times New Roman" w:cs="Times New Roman"/>
          <w:noProof/>
          <w:sz w:val="24"/>
          <w:szCs w:val="24"/>
          <w:lang w:val="en-IN"/>
        </w:rPr>
        <w:t xml:space="preserve"> tag at the current position of HEAD with the tag-name.</w:t>
      </w:r>
    </w:p>
    <w:p w14:paraId="6F39AED6" w14:textId="171E4375" w:rsidR="00455387" w:rsidRDefault="005C4694" w:rsidP="0055045F">
      <w:pPr>
        <w:tabs>
          <w:tab w:val="left" w:pos="3185"/>
        </w:tabs>
        <w:jc w:val="both"/>
        <w:rPr>
          <w:rFonts w:ascii="Times New Roman" w:hAnsi="Times New Roman" w:cs="Times New Roman"/>
          <w:noProof/>
          <w:sz w:val="24"/>
          <w:szCs w:val="24"/>
          <w:lang w:val="en-IN"/>
        </w:rPr>
      </w:pPr>
      <w:r w:rsidRPr="00660845">
        <w:rPr>
          <w:rFonts w:ascii="Times New Roman" w:hAnsi="Times New Roman" w:cs="Times New Roman"/>
          <w:b/>
          <w:bCs/>
          <w:i/>
          <w:iCs/>
          <w:noProof/>
          <w:color w:val="C45911" w:themeColor="accent2" w:themeShade="BF"/>
          <w:sz w:val="24"/>
          <w:szCs w:val="24"/>
          <w:lang w:val="en-IN"/>
        </w:rPr>
        <w:t>git tag -a &lt;tag-name&gt;</w:t>
      </w:r>
      <w:r>
        <w:rPr>
          <w:rFonts w:ascii="Times New Roman" w:hAnsi="Times New Roman" w:cs="Times New Roman"/>
          <w:noProof/>
          <w:sz w:val="24"/>
          <w:szCs w:val="24"/>
          <w:lang w:val="en-IN"/>
        </w:rPr>
        <w:t xml:space="preserve"> </w:t>
      </w:r>
      <w:r w:rsidRPr="005C4694">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creates a annotated tag at the current position of HEAD with the tag-name</w:t>
      </w:r>
      <w:r w:rsidR="00042EA4">
        <w:rPr>
          <w:rFonts w:ascii="Times New Roman" w:hAnsi="Times New Roman" w:cs="Times New Roman"/>
          <w:noProof/>
          <w:sz w:val="24"/>
          <w:szCs w:val="24"/>
          <w:lang w:val="en-IN"/>
        </w:rPr>
        <w:t>.</w:t>
      </w:r>
    </w:p>
    <w:p w14:paraId="1E6249FD" w14:textId="189EF440" w:rsidR="00BA7F48" w:rsidRDefault="00BA7F48" w:rsidP="0055045F">
      <w:pPr>
        <w:tabs>
          <w:tab w:val="left" w:pos="3185"/>
        </w:tabs>
        <w:jc w:val="both"/>
        <w:rPr>
          <w:rFonts w:ascii="Times New Roman" w:hAnsi="Times New Roman" w:cs="Times New Roman"/>
          <w:noProof/>
          <w:sz w:val="24"/>
          <w:szCs w:val="24"/>
          <w:lang w:val="en-IN"/>
        </w:rPr>
      </w:pPr>
      <w:r w:rsidRPr="00D0763E">
        <w:rPr>
          <w:rFonts w:ascii="Times New Roman" w:hAnsi="Times New Roman" w:cs="Times New Roman"/>
          <w:b/>
          <w:bCs/>
          <w:i/>
          <w:iCs/>
          <w:noProof/>
          <w:color w:val="C45911" w:themeColor="accent2" w:themeShade="BF"/>
          <w:sz w:val="24"/>
          <w:szCs w:val="24"/>
          <w:lang w:val="en-IN"/>
        </w:rPr>
        <w:t>git tag -a &lt;tag-name&gt; -m “message”</w:t>
      </w:r>
      <w:r>
        <w:rPr>
          <w:rFonts w:ascii="Times New Roman" w:hAnsi="Times New Roman" w:cs="Times New Roman"/>
          <w:noProof/>
          <w:sz w:val="24"/>
          <w:szCs w:val="24"/>
          <w:lang w:val="en-IN"/>
        </w:rPr>
        <w:t xml:space="preserve"> </w:t>
      </w:r>
      <w:r w:rsidRPr="00BA7F48">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annotated tag with message.</w:t>
      </w:r>
    </w:p>
    <w:p w14:paraId="25A21F68" w14:textId="343E3A71" w:rsidR="001D1681" w:rsidRDefault="001D1681" w:rsidP="0055045F">
      <w:pPr>
        <w:tabs>
          <w:tab w:val="left" w:pos="3185"/>
        </w:tabs>
        <w:jc w:val="both"/>
        <w:rPr>
          <w:rFonts w:ascii="Times New Roman" w:hAnsi="Times New Roman" w:cs="Times New Roman"/>
          <w:noProof/>
          <w:sz w:val="24"/>
          <w:szCs w:val="24"/>
          <w:lang w:val="en-IN"/>
        </w:rPr>
      </w:pPr>
      <w:r w:rsidRPr="00D41ED0">
        <w:rPr>
          <w:rFonts w:ascii="Times New Roman" w:hAnsi="Times New Roman" w:cs="Times New Roman"/>
          <w:b/>
          <w:bCs/>
          <w:i/>
          <w:iCs/>
          <w:noProof/>
          <w:color w:val="C45911" w:themeColor="accent2" w:themeShade="BF"/>
          <w:sz w:val="24"/>
          <w:szCs w:val="24"/>
          <w:lang w:val="en-IN"/>
        </w:rPr>
        <w:t>git show &lt;tag-name&gt;</w:t>
      </w:r>
      <w:r>
        <w:rPr>
          <w:rFonts w:ascii="Times New Roman" w:hAnsi="Times New Roman" w:cs="Times New Roman"/>
          <w:noProof/>
          <w:sz w:val="24"/>
          <w:szCs w:val="24"/>
          <w:lang w:val="en-IN"/>
        </w:rPr>
        <w:t xml:space="preserve"> </w:t>
      </w:r>
      <w:r w:rsidRPr="001D1681">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used to see more information about the tag.</w:t>
      </w:r>
    </w:p>
    <w:p w14:paraId="7D83A408" w14:textId="5FB8498A" w:rsidR="007F4B61" w:rsidRDefault="007F4B61" w:rsidP="0055045F">
      <w:pPr>
        <w:tabs>
          <w:tab w:val="left" w:pos="3185"/>
        </w:tabs>
        <w:jc w:val="both"/>
        <w:rPr>
          <w:rFonts w:ascii="Times New Roman" w:hAnsi="Times New Roman" w:cs="Times New Roman"/>
          <w:noProof/>
          <w:sz w:val="24"/>
          <w:szCs w:val="24"/>
          <w:lang w:val="en-IN"/>
        </w:rPr>
      </w:pPr>
      <w:r w:rsidRPr="00D85EA8">
        <w:rPr>
          <w:rFonts w:ascii="Times New Roman" w:hAnsi="Times New Roman" w:cs="Times New Roman"/>
          <w:b/>
          <w:bCs/>
          <w:i/>
          <w:iCs/>
          <w:noProof/>
          <w:color w:val="C45911" w:themeColor="accent2" w:themeShade="BF"/>
          <w:sz w:val="24"/>
          <w:szCs w:val="24"/>
          <w:lang w:val="en-IN"/>
        </w:rPr>
        <w:t>git tag &lt;tag-name&gt; &lt;commit-hash&gt;</w:t>
      </w:r>
      <w:r>
        <w:rPr>
          <w:rFonts w:ascii="Times New Roman" w:hAnsi="Times New Roman" w:cs="Times New Roman"/>
          <w:noProof/>
          <w:sz w:val="24"/>
          <w:szCs w:val="24"/>
          <w:lang w:val="en-IN"/>
        </w:rPr>
        <w:t xml:space="preserve"> </w:t>
      </w:r>
      <w:r w:rsidRPr="007F4B61">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tags the previous commit with tag-name which points to the given commit-hash.</w:t>
      </w:r>
    </w:p>
    <w:p w14:paraId="5D9DB90C" w14:textId="3FB0AC79" w:rsidR="00691762" w:rsidRDefault="003B6A20" w:rsidP="0055045F">
      <w:pPr>
        <w:tabs>
          <w:tab w:val="left" w:pos="3185"/>
        </w:tabs>
        <w:jc w:val="both"/>
        <w:rPr>
          <w:rFonts w:ascii="Times New Roman" w:hAnsi="Times New Roman" w:cs="Times New Roman"/>
          <w:noProof/>
          <w:sz w:val="24"/>
          <w:szCs w:val="24"/>
          <w:lang w:val="en-IN"/>
        </w:rPr>
      </w:pPr>
      <w:r w:rsidRPr="00236A9D">
        <w:rPr>
          <w:rFonts w:ascii="Times New Roman" w:hAnsi="Times New Roman" w:cs="Times New Roman"/>
          <w:b/>
          <w:bCs/>
          <w:i/>
          <w:iCs/>
          <w:noProof/>
          <w:color w:val="C45911" w:themeColor="accent2" w:themeShade="BF"/>
          <w:sz w:val="24"/>
          <w:szCs w:val="24"/>
          <w:lang w:val="en-IN"/>
        </w:rPr>
        <w:t>git tag -d &lt;tag-name&gt;</w:t>
      </w:r>
      <w:r>
        <w:rPr>
          <w:rFonts w:ascii="Times New Roman" w:hAnsi="Times New Roman" w:cs="Times New Roman"/>
          <w:noProof/>
          <w:sz w:val="24"/>
          <w:szCs w:val="24"/>
          <w:lang w:val="en-IN"/>
        </w:rPr>
        <w:t xml:space="preserve"> </w:t>
      </w:r>
      <w:r w:rsidRPr="003B6A20">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used to delete the tag which is referred to tag-name.</w:t>
      </w:r>
    </w:p>
    <w:p w14:paraId="41916950" w14:textId="77777777" w:rsidR="00574CE8" w:rsidRDefault="00574CE8" w:rsidP="0055045F">
      <w:pPr>
        <w:tabs>
          <w:tab w:val="left" w:pos="3185"/>
        </w:tabs>
        <w:jc w:val="both"/>
        <w:rPr>
          <w:rFonts w:ascii="Times New Roman" w:hAnsi="Times New Roman" w:cs="Times New Roman"/>
          <w:noProof/>
          <w:sz w:val="24"/>
          <w:szCs w:val="24"/>
          <w:lang w:val="en-IN"/>
        </w:rPr>
      </w:pPr>
    </w:p>
    <w:p w14:paraId="14132572" w14:textId="551C5970" w:rsidR="003C3EBB" w:rsidRDefault="003C3EBB" w:rsidP="0055045F">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whenever we push code into the remote repo it wont push up the tags if we want to push tags we have to run some separate commands.</w:t>
      </w:r>
    </w:p>
    <w:p w14:paraId="4A29A1B7" w14:textId="77777777" w:rsidR="000C4F17" w:rsidRDefault="000C4F17" w:rsidP="0055045F">
      <w:pPr>
        <w:tabs>
          <w:tab w:val="left" w:pos="3185"/>
        </w:tabs>
        <w:jc w:val="both"/>
        <w:rPr>
          <w:rFonts w:ascii="Times New Roman" w:hAnsi="Times New Roman" w:cs="Times New Roman"/>
          <w:noProof/>
          <w:sz w:val="24"/>
          <w:szCs w:val="24"/>
          <w:lang w:val="en-IN"/>
        </w:rPr>
      </w:pPr>
    </w:p>
    <w:p w14:paraId="075201FC" w14:textId="029CB0A6" w:rsidR="000C4F17" w:rsidRDefault="000C4F17" w:rsidP="0055045F">
      <w:pPr>
        <w:tabs>
          <w:tab w:val="left" w:pos="3185"/>
        </w:tabs>
        <w:jc w:val="both"/>
        <w:rPr>
          <w:rFonts w:ascii="Times New Roman" w:hAnsi="Times New Roman" w:cs="Times New Roman"/>
          <w:noProof/>
          <w:sz w:val="24"/>
          <w:szCs w:val="24"/>
          <w:lang w:val="en-IN"/>
        </w:rPr>
      </w:pPr>
      <w:r w:rsidRPr="00743015">
        <w:rPr>
          <w:rFonts w:ascii="Times New Roman" w:hAnsi="Times New Roman" w:cs="Times New Roman"/>
          <w:b/>
          <w:bCs/>
          <w:i/>
          <w:iCs/>
          <w:noProof/>
          <w:color w:val="C45911" w:themeColor="accent2" w:themeShade="BF"/>
          <w:sz w:val="24"/>
          <w:szCs w:val="24"/>
          <w:lang w:val="en-IN"/>
        </w:rPr>
        <w:t>git push --tags</w:t>
      </w:r>
      <w:r>
        <w:rPr>
          <w:rFonts w:ascii="Times New Roman" w:hAnsi="Times New Roman" w:cs="Times New Roman"/>
          <w:noProof/>
          <w:sz w:val="24"/>
          <w:szCs w:val="24"/>
          <w:lang w:val="en-IN"/>
        </w:rPr>
        <w:t xml:space="preserve"> </w:t>
      </w:r>
      <w:r w:rsidRPr="000C4F17">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pushes all the tags that are present.</w:t>
      </w:r>
    </w:p>
    <w:p w14:paraId="0D1ACF8C" w14:textId="6943387B" w:rsidR="00E31EC1" w:rsidRDefault="00743015" w:rsidP="0055045F">
      <w:pPr>
        <w:tabs>
          <w:tab w:val="left" w:pos="3185"/>
        </w:tabs>
        <w:jc w:val="both"/>
        <w:rPr>
          <w:rFonts w:ascii="Times New Roman" w:hAnsi="Times New Roman" w:cs="Times New Roman"/>
          <w:noProof/>
          <w:sz w:val="24"/>
          <w:szCs w:val="24"/>
          <w:lang w:val="en-IN"/>
        </w:rPr>
      </w:pPr>
      <w:r w:rsidRPr="00417F8B">
        <w:rPr>
          <w:rFonts w:ascii="Times New Roman" w:hAnsi="Times New Roman" w:cs="Times New Roman"/>
          <w:b/>
          <w:bCs/>
          <w:i/>
          <w:iCs/>
          <w:noProof/>
          <w:color w:val="C45911" w:themeColor="accent2" w:themeShade="BF"/>
          <w:sz w:val="24"/>
          <w:szCs w:val="24"/>
          <w:lang w:val="en-IN"/>
        </w:rPr>
        <w:t xml:space="preserve">git push &lt;remote&gt;  &lt;tag-name&gt; </w:t>
      </w:r>
      <w:r w:rsidRPr="00743015">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pushes the tag with tag-name to the specified repo.</w:t>
      </w:r>
    </w:p>
    <w:p w14:paraId="6712417F" w14:textId="33437825" w:rsidR="001F3AB4" w:rsidRDefault="001F3AB4" w:rsidP="0055045F">
      <w:pPr>
        <w:tabs>
          <w:tab w:val="left" w:pos="3185"/>
        </w:tabs>
        <w:jc w:val="both"/>
        <w:rPr>
          <w:rFonts w:ascii="Times New Roman" w:hAnsi="Times New Roman" w:cs="Times New Roman"/>
          <w:noProof/>
          <w:sz w:val="24"/>
          <w:szCs w:val="24"/>
          <w:lang w:val="en-IN"/>
        </w:rPr>
      </w:pPr>
      <w:r w:rsidRPr="00C3467E">
        <w:rPr>
          <w:rFonts w:ascii="Times New Roman" w:hAnsi="Times New Roman" w:cs="Times New Roman"/>
          <w:b/>
          <w:bCs/>
          <w:i/>
          <w:iCs/>
          <w:noProof/>
          <w:color w:val="2E74B5" w:themeColor="accent1" w:themeShade="BF"/>
          <w:sz w:val="24"/>
          <w:szCs w:val="24"/>
          <w:lang w:val="en-IN"/>
        </w:rPr>
        <w:lastRenderedPageBreak/>
        <w:t>config</w:t>
      </w:r>
      <w:r w:rsidRPr="00C3467E">
        <w:rPr>
          <w:rFonts w:ascii="Times New Roman" w:hAnsi="Times New Roman" w:cs="Times New Roman"/>
          <w:noProof/>
          <w:color w:val="2E74B5" w:themeColor="accent1" w:themeShade="BF"/>
          <w:sz w:val="24"/>
          <w:szCs w:val="24"/>
          <w:lang w:val="en-IN"/>
        </w:rPr>
        <w:t xml:space="preserve"> </w:t>
      </w:r>
      <w:r>
        <w:rPr>
          <w:rFonts w:ascii="Times New Roman" w:hAnsi="Times New Roman" w:cs="Times New Roman"/>
          <w:noProof/>
          <w:sz w:val="24"/>
          <w:szCs w:val="24"/>
          <w:lang w:val="en-IN"/>
        </w:rPr>
        <w:t xml:space="preserve">file in </w:t>
      </w:r>
      <w:r w:rsidRPr="005D6E2A">
        <w:rPr>
          <w:rFonts w:ascii="Times New Roman" w:hAnsi="Times New Roman" w:cs="Times New Roman"/>
          <w:b/>
          <w:bCs/>
          <w:i/>
          <w:iCs/>
          <w:noProof/>
          <w:color w:val="2E74B5" w:themeColor="accent1" w:themeShade="BF"/>
          <w:sz w:val="24"/>
          <w:szCs w:val="24"/>
          <w:lang w:val="en-IN"/>
        </w:rPr>
        <w:t>.git</w:t>
      </w:r>
      <w:r>
        <w:rPr>
          <w:rFonts w:ascii="Times New Roman" w:hAnsi="Times New Roman" w:cs="Times New Roman"/>
          <w:noProof/>
          <w:sz w:val="24"/>
          <w:szCs w:val="24"/>
          <w:lang w:val="en-IN"/>
        </w:rPr>
        <w:t xml:space="preserve"> folder is used to set the configuration for the git repo, or across machine, or to set the config globally.</w:t>
      </w:r>
    </w:p>
    <w:p w14:paraId="1D253D6F" w14:textId="77777777" w:rsidR="003E6169" w:rsidRDefault="003E6169" w:rsidP="0055045F">
      <w:pPr>
        <w:tabs>
          <w:tab w:val="left" w:pos="3185"/>
        </w:tabs>
        <w:jc w:val="both"/>
        <w:rPr>
          <w:rFonts w:ascii="Times New Roman" w:hAnsi="Times New Roman" w:cs="Times New Roman"/>
          <w:noProof/>
          <w:sz w:val="24"/>
          <w:szCs w:val="24"/>
          <w:lang w:val="en-IN"/>
        </w:rPr>
      </w:pPr>
    </w:p>
    <w:p w14:paraId="1C470788" w14:textId="30C6EED4" w:rsidR="003E6169" w:rsidRDefault="003E6169" w:rsidP="0055045F">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Inside the </w:t>
      </w:r>
      <w:r w:rsidRPr="00E60531">
        <w:rPr>
          <w:rFonts w:ascii="Times New Roman" w:hAnsi="Times New Roman" w:cs="Times New Roman"/>
          <w:b/>
          <w:bCs/>
          <w:i/>
          <w:iCs/>
          <w:noProof/>
          <w:color w:val="2E74B5" w:themeColor="accent1" w:themeShade="BF"/>
          <w:sz w:val="24"/>
          <w:szCs w:val="24"/>
          <w:lang w:val="en-IN"/>
        </w:rPr>
        <w:t>refs</w:t>
      </w:r>
      <w:r>
        <w:rPr>
          <w:rFonts w:ascii="Times New Roman" w:hAnsi="Times New Roman" w:cs="Times New Roman"/>
          <w:noProof/>
          <w:sz w:val="24"/>
          <w:szCs w:val="24"/>
          <w:lang w:val="en-IN"/>
        </w:rPr>
        <w:t xml:space="preserve"> folder the references are stored. In  general references are the commit hash which points to a particular commit.</w:t>
      </w:r>
    </w:p>
    <w:p w14:paraId="3685A848" w14:textId="460C13A4" w:rsidR="009176B4" w:rsidRDefault="00E60531"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In refs/heads contains as many files as many as our git repo branches. Every file name is branch name and the contents is the tip / latest commit-hash on the particular branch.</w:t>
      </w:r>
    </w:p>
    <w:p w14:paraId="7983EA31" w14:textId="6B6FFA61" w:rsidR="00E75921" w:rsidRDefault="00E75921"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In similar fashion refs/tags all tags are the files and the contents are the commits.</w:t>
      </w:r>
    </w:p>
    <w:p w14:paraId="1DABCAC4" w14:textId="6042655C" w:rsidR="00E117B9" w:rsidRDefault="00E117B9"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In refs/remotes all the references to the remotes are stored here.</w:t>
      </w:r>
    </w:p>
    <w:p w14:paraId="03F57712" w14:textId="77777777" w:rsidR="00202434" w:rsidRDefault="00202434" w:rsidP="00E60531">
      <w:pPr>
        <w:tabs>
          <w:tab w:val="left" w:pos="3185"/>
        </w:tabs>
        <w:jc w:val="both"/>
        <w:rPr>
          <w:rFonts w:ascii="Times New Roman" w:hAnsi="Times New Roman" w:cs="Times New Roman"/>
          <w:noProof/>
          <w:sz w:val="24"/>
          <w:szCs w:val="24"/>
          <w:lang w:val="en-IN"/>
        </w:rPr>
      </w:pPr>
    </w:p>
    <w:p w14:paraId="550E9741" w14:textId="1E1D4B26" w:rsidR="00202434" w:rsidRDefault="00202434"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The </w:t>
      </w:r>
      <w:r w:rsidRPr="000D0948">
        <w:rPr>
          <w:rFonts w:ascii="Times New Roman" w:hAnsi="Times New Roman" w:cs="Times New Roman"/>
          <w:b/>
          <w:bCs/>
          <w:i/>
          <w:iCs/>
          <w:noProof/>
          <w:color w:val="2E74B5" w:themeColor="accent1" w:themeShade="BF"/>
          <w:sz w:val="24"/>
          <w:szCs w:val="24"/>
          <w:lang w:val="en-IN"/>
        </w:rPr>
        <w:t>HEAD</w:t>
      </w:r>
      <w:r w:rsidRPr="000D0948">
        <w:rPr>
          <w:rFonts w:ascii="Times New Roman" w:hAnsi="Times New Roman" w:cs="Times New Roman"/>
          <w:noProof/>
          <w:color w:val="2E74B5" w:themeColor="accent1" w:themeShade="BF"/>
          <w:sz w:val="24"/>
          <w:szCs w:val="24"/>
          <w:lang w:val="en-IN"/>
        </w:rPr>
        <w:t xml:space="preserve"> </w:t>
      </w:r>
      <w:r>
        <w:rPr>
          <w:rFonts w:ascii="Times New Roman" w:hAnsi="Times New Roman" w:cs="Times New Roman"/>
          <w:noProof/>
          <w:sz w:val="24"/>
          <w:szCs w:val="24"/>
          <w:lang w:val="en-IN"/>
        </w:rPr>
        <w:t xml:space="preserve">file in the </w:t>
      </w:r>
      <w:r w:rsidRPr="000D0948">
        <w:rPr>
          <w:rFonts w:ascii="Times New Roman" w:hAnsi="Times New Roman" w:cs="Times New Roman"/>
          <w:b/>
          <w:bCs/>
          <w:i/>
          <w:iCs/>
          <w:noProof/>
          <w:color w:val="2E74B5" w:themeColor="accent1" w:themeShade="BF"/>
          <w:sz w:val="24"/>
          <w:szCs w:val="24"/>
          <w:lang w:val="en-IN"/>
        </w:rPr>
        <w:t>.git</w:t>
      </w:r>
      <w:r>
        <w:rPr>
          <w:rFonts w:ascii="Times New Roman" w:hAnsi="Times New Roman" w:cs="Times New Roman"/>
          <w:noProof/>
          <w:sz w:val="24"/>
          <w:szCs w:val="24"/>
          <w:lang w:val="en-IN"/>
        </w:rPr>
        <w:t xml:space="preserve"> folder consists of the </w:t>
      </w:r>
      <w:r w:rsidRPr="0049621B">
        <w:rPr>
          <w:rFonts w:ascii="Times New Roman" w:hAnsi="Times New Roman" w:cs="Times New Roman"/>
          <w:b/>
          <w:bCs/>
          <w:i/>
          <w:iCs/>
          <w:color w:val="2E74B5" w:themeColor="accent1" w:themeShade="BF"/>
          <w:sz w:val="24"/>
          <w:szCs w:val="24"/>
        </w:rPr>
        <w:t>commit-hash</w:t>
      </w:r>
      <w:r>
        <w:rPr>
          <w:rFonts w:ascii="Times New Roman" w:hAnsi="Times New Roman" w:cs="Times New Roman"/>
          <w:noProof/>
          <w:sz w:val="24"/>
          <w:szCs w:val="24"/>
          <w:lang w:val="en-IN"/>
        </w:rPr>
        <w:t xml:space="preserve"> to which the current HEAD points.</w:t>
      </w:r>
    </w:p>
    <w:p w14:paraId="361FC66B" w14:textId="77777777" w:rsidR="00537EC6" w:rsidRDefault="00537EC6" w:rsidP="00E60531">
      <w:pPr>
        <w:tabs>
          <w:tab w:val="left" w:pos="3185"/>
        </w:tabs>
        <w:jc w:val="both"/>
        <w:rPr>
          <w:rFonts w:ascii="Times New Roman" w:hAnsi="Times New Roman" w:cs="Times New Roman"/>
          <w:noProof/>
          <w:sz w:val="24"/>
          <w:szCs w:val="24"/>
          <w:lang w:val="en-IN"/>
        </w:rPr>
      </w:pPr>
    </w:p>
    <w:p w14:paraId="479C6EE7" w14:textId="2764D381" w:rsidR="00996237" w:rsidRDefault="00996237" w:rsidP="00E60531">
      <w:pPr>
        <w:tabs>
          <w:tab w:val="left" w:pos="3185"/>
        </w:tabs>
        <w:jc w:val="both"/>
        <w:rPr>
          <w:rFonts w:ascii="Times New Roman" w:hAnsi="Times New Roman" w:cs="Times New Roman"/>
          <w:noProof/>
          <w:sz w:val="24"/>
          <w:szCs w:val="24"/>
          <w:lang w:val="en-IN"/>
        </w:rPr>
      </w:pPr>
      <w:r w:rsidRPr="00AF23B5">
        <w:rPr>
          <w:rFonts w:ascii="Times New Roman" w:hAnsi="Times New Roman" w:cs="Times New Roman"/>
          <w:b/>
          <w:bCs/>
          <w:i/>
          <w:iCs/>
          <w:noProof/>
          <w:color w:val="2E74B5" w:themeColor="accent1" w:themeShade="BF"/>
          <w:sz w:val="24"/>
          <w:szCs w:val="24"/>
          <w:lang w:val="en-IN"/>
        </w:rPr>
        <w:t>objects</w:t>
      </w:r>
      <w:r>
        <w:rPr>
          <w:rFonts w:ascii="Times New Roman" w:hAnsi="Times New Roman" w:cs="Times New Roman"/>
          <w:noProof/>
          <w:sz w:val="24"/>
          <w:szCs w:val="24"/>
          <w:lang w:val="en-IN"/>
        </w:rPr>
        <w:t xml:space="preserve"> folder in the </w:t>
      </w:r>
      <w:r w:rsidRPr="00AF23B5">
        <w:rPr>
          <w:rFonts w:ascii="Times New Roman" w:hAnsi="Times New Roman" w:cs="Times New Roman"/>
          <w:b/>
          <w:bCs/>
          <w:i/>
          <w:iCs/>
          <w:noProof/>
          <w:color w:val="2E74B5" w:themeColor="accent1" w:themeShade="BF"/>
          <w:sz w:val="24"/>
          <w:szCs w:val="24"/>
          <w:lang w:val="en-IN"/>
        </w:rPr>
        <w:t>.git</w:t>
      </w:r>
      <w:r>
        <w:rPr>
          <w:rFonts w:ascii="Times New Roman" w:hAnsi="Times New Roman" w:cs="Times New Roman"/>
          <w:noProof/>
          <w:sz w:val="24"/>
          <w:szCs w:val="24"/>
          <w:lang w:val="en-IN"/>
        </w:rPr>
        <w:t xml:space="preserve"> is the backup is stored, here only the history is stored,</w:t>
      </w:r>
      <w:r w:rsidR="00D210B9">
        <w:rPr>
          <w:rFonts w:ascii="Times New Roman" w:hAnsi="Times New Roman" w:cs="Times New Roman"/>
          <w:noProof/>
          <w:sz w:val="24"/>
          <w:szCs w:val="24"/>
          <w:lang w:val="en-IN"/>
        </w:rPr>
        <w:t xml:space="preserve"> </w:t>
      </w:r>
      <w:r w:rsidR="00B56ED4">
        <w:rPr>
          <w:rFonts w:ascii="Times New Roman" w:hAnsi="Times New Roman" w:cs="Times New Roman"/>
          <w:noProof/>
          <w:sz w:val="24"/>
          <w:szCs w:val="24"/>
          <w:lang w:val="en-IN"/>
        </w:rPr>
        <w:t>the content is in binary format.</w:t>
      </w:r>
      <w:r w:rsidR="001B5A71">
        <w:rPr>
          <w:rFonts w:ascii="Times New Roman" w:hAnsi="Times New Roman" w:cs="Times New Roman"/>
          <w:noProof/>
          <w:sz w:val="24"/>
          <w:szCs w:val="24"/>
          <w:lang w:val="en-IN"/>
        </w:rPr>
        <w:t xml:space="preserve"> 4 types of git objects  are commit, tree, blob, annotated tags. All this history is saved in this folder.</w:t>
      </w:r>
    </w:p>
    <w:p w14:paraId="3ECAE96D" w14:textId="77777777" w:rsidR="00CA4986" w:rsidRDefault="00CA4986" w:rsidP="00E60531">
      <w:pPr>
        <w:tabs>
          <w:tab w:val="left" w:pos="3185"/>
        </w:tabs>
        <w:jc w:val="both"/>
        <w:rPr>
          <w:rFonts w:ascii="Times New Roman" w:hAnsi="Times New Roman" w:cs="Times New Roman"/>
          <w:noProof/>
          <w:sz w:val="24"/>
          <w:szCs w:val="24"/>
          <w:lang w:val="en-IN"/>
        </w:rPr>
      </w:pPr>
    </w:p>
    <w:p w14:paraId="3D7A6DAD" w14:textId="7360ABC9" w:rsidR="00CA4986" w:rsidRDefault="00243611"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HASHING FUNCTIONS are functions that map some input data of some arbitary size and give output of fixed size.</w:t>
      </w:r>
    </w:p>
    <w:p w14:paraId="3C7F53B6" w14:textId="77777777" w:rsidR="009165CD" w:rsidRDefault="009165CD" w:rsidP="00E60531">
      <w:pPr>
        <w:tabs>
          <w:tab w:val="left" w:pos="3185"/>
        </w:tabs>
        <w:jc w:val="both"/>
        <w:rPr>
          <w:rFonts w:ascii="Times New Roman" w:hAnsi="Times New Roman" w:cs="Times New Roman"/>
          <w:noProof/>
          <w:sz w:val="24"/>
          <w:szCs w:val="24"/>
          <w:lang w:val="en-IN"/>
        </w:rPr>
      </w:pPr>
    </w:p>
    <w:p w14:paraId="5C756177" w14:textId="232AB05D" w:rsidR="009165CD" w:rsidRDefault="009165CD"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Git uses the SHA-1 algorithm for the hashing </w:t>
      </w:r>
      <w:r w:rsidR="00FA26A3">
        <w:rPr>
          <w:rFonts w:ascii="Times New Roman" w:hAnsi="Times New Roman" w:cs="Times New Roman"/>
          <w:noProof/>
          <w:sz w:val="24"/>
          <w:szCs w:val="24"/>
          <w:lang w:val="en-IN"/>
        </w:rPr>
        <w:t>SHA -1 generates the 40-digit hexadecimal output.</w:t>
      </w:r>
    </w:p>
    <w:p w14:paraId="57DA0C1C" w14:textId="6128D3EC" w:rsidR="00923DFA" w:rsidRDefault="00337C88"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Git uses a </w:t>
      </w:r>
      <w:r w:rsidRPr="0012014C">
        <w:rPr>
          <w:rFonts w:ascii="Times New Roman" w:hAnsi="Times New Roman" w:cs="Times New Roman"/>
          <w:b/>
          <w:bCs/>
          <w:i/>
          <w:iCs/>
          <w:noProof/>
          <w:color w:val="2E74B5" w:themeColor="accent1" w:themeShade="BF"/>
          <w:sz w:val="24"/>
          <w:szCs w:val="24"/>
          <w:lang w:val="en-IN"/>
        </w:rPr>
        <w:t>key-value data store</w:t>
      </w:r>
      <w:r>
        <w:rPr>
          <w:rFonts w:ascii="Times New Roman" w:hAnsi="Times New Roman" w:cs="Times New Roman"/>
          <w:noProof/>
          <w:sz w:val="24"/>
          <w:szCs w:val="24"/>
          <w:lang w:val="en-IN"/>
        </w:rPr>
        <w:t>.</w:t>
      </w:r>
    </w:p>
    <w:p w14:paraId="4C32CFF3" w14:textId="466D8381" w:rsidR="0071397A" w:rsidRDefault="0016792A"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Git stores all the data like folders or files in the form of the value and key </w:t>
      </w:r>
      <w:r w:rsidR="00467500">
        <w:rPr>
          <w:rFonts w:ascii="Times New Roman" w:hAnsi="Times New Roman" w:cs="Times New Roman"/>
          <w:noProof/>
          <w:sz w:val="24"/>
          <w:szCs w:val="24"/>
          <w:lang w:val="en-IN"/>
        </w:rPr>
        <w:t>will be the hash of the particular information.</w:t>
      </w:r>
      <w:r w:rsidR="000C6B71">
        <w:rPr>
          <w:rFonts w:ascii="Times New Roman" w:hAnsi="Times New Roman" w:cs="Times New Roman"/>
          <w:noProof/>
          <w:sz w:val="24"/>
          <w:szCs w:val="24"/>
          <w:lang w:val="en-IN"/>
        </w:rPr>
        <w:t xml:space="preserve"> If we ask for something then it hashes it compares and gives the corresponding value of the particular key/hash.</w:t>
      </w:r>
    </w:p>
    <w:p w14:paraId="614AEC54" w14:textId="77777777" w:rsidR="00D526F2" w:rsidRDefault="00D526F2" w:rsidP="00E60531">
      <w:pPr>
        <w:tabs>
          <w:tab w:val="left" w:pos="3185"/>
        </w:tabs>
        <w:jc w:val="both"/>
        <w:rPr>
          <w:rFonts w:ascii="Times New Roman" w:hAnsi="Times New Roman" w:cs="Times New Roman"/>
          <w:noProof/>
          <w:sz w:val="24"/>
          <w:szCs w:val="24"/>
          <w:lang w:val="en-IN"/>
        </w:rPr>
      </w:pPr>
    </w:p>
    <w:p w14:paraId="41FD0311" w14:textId="21C9ECA3" w:rsidR="006A1EC6" w:rsidRDefault="006A1EC6" w:rsidP="00E60531">
      <w:pPr>
        <w:tabs>
          <w:tab w:val="left" w:pos="3185"/>
        </w:tabs>
        <w:jc w:val="both"/>
        <w:rPr>
          <w:rFonts w:ascii="Times New Roman" w:hAnsi="Times New Roman" w:cs="Times New Roman"/>
          <w:noProof/>
          <w:sz w:val="24"/>
          <w:szCs w:val="24"/>
          <w:lang w:val="en-IN"/>
        </w:rPr>
      </w:pPr>
      <w:r w:rsidRPr="00BF3EC9">
        <w:rPr>
          <w:rFonts w:ascii="Times New Roman" w:hAnsi="Times New Roman" w:cs="Times New Roman"/>
          <w:b/>
          <w:bCs/>
          <w:i/>
          <w:iCs/>
          <w:noProof/>
          <w:color w:val="C45911" w:themeColor="accent2" w:themeShade="BF"/>
          <w:sz w:val="24"/>
          <w:szCs w:val="24"/>
          <w:lang w:val="en-IN"/>
        </w:rPr>
        <w:t>git hash-object &lt;file/data&gt;</w:t>
      </w:r>
      <w:r w:rsidRPr="00BF3EC9">
        <w:rPr>
          <w:rFonts w:ascii="Times New Roman" w:hAnsi="Times New Roman" w:cs="Times New Roman"/>
          <w:noProof/>
          <w:color w:val="C45911" w:themeColor="accent2" w:themeShade="BF"/>
          <w:sz w:val="24"/>
          <w:szCs w:val="24"/>
          <w:lang w:val="en-IN"/>
        </w:rPr>
        <w:t xml:space="preserve"> </w:t>
      </w:r>
      <w:r w:rsidRPr="006A1EC6">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gives the unique SHA-1 hash of the specified file/data.</w:t>
      </w:r>
    </w:p>
    <w:p w14:paraId="17708275" w14:textId="2E35F9F9" w:rsidR="00EC3577" w:rsidRDefault="00EC3577" w:rsidP="00E60531">
      <w:pPr>
        <w:tabs>
          <w:tab w:val="left" w:pos="3185"/>
        </w:tabs>
        <w:jc w:val="both"/>
        <w:rPr>
          <w:rFonts w:ascii="Times New Roman" w:hAnsi="Times New Roman" w:cs="Times New Roman"/>
          <w:noProof/>
          <w:sz w:val="24"/>
          <w:szCs w:val="24"/>
          <w:lang w:val="en-IN"/>
        </w:rPr>
      </w:pPr>
      <w:r w:rsidRPr="00BF3EC9">
        <w:rPr>
          <w:rFonts w:ascii="Times New Roman" w:hAnsi="Times New Roman" w:cs="Times New Roman"/>
          <w:b/>
          <w:bCs/>
          <w:i/>
          <w:iCs/>
          <w:noProof/>
          <w:color w:val="C45911" w:themeColor="accent2" w:themeShade="BF"/>
          <w:sz w:val="24"/>
          <w:szCs w:val="24"/>
          <w:lang w:val="en-IN"/>
        </w:rPr>
        <w:t>echo “hi” | git hash-object --stdin</w:t>
      </w:r>
      <w:r w:rsidRPr="00BF3EC9">
        <w:rPr>
          <w:rFonts w:ascii="Times New Roman" w:hAnsi="Times New Roman" w:cs="Times New Roman"/>
          <w:noProof/>
          <w:color w:val="C45911" w:themeColor="accent2" w:themeShade="BF"/>
          <w:sz w:val="24"/>
          <w:szCs w:val="24"/>
          <w:lang w:val="en-IN"/>
        </w:rPr>
        <w:t xml:space="preserve"> </w:t>
      </w:r>
      <w:r w:rsidRPr="00BF3EC9">
        <w:rPr>
          <w:rFonts w:ascii="Times New Roman" w:hAnsi="Times New Roman" w:cs="Times New Roman"/>
          <w:noProof/>
          <w:color w:val="C45911" w:themeColor="accent2" w:themeShade="BF"/>
          <w:sz w:val="24"/>
          <w:szCs w:val="24"/>
          <w:lang w:val="en-IN"/>
        </w:rPr>
        <w:sym w:font="Wingdings" w:char="F0E0"/>
      </w:r>
      <w:r>
        <w:rPr>
          <w:rFonts w:ascii="Times New Roman" w:hAnsi="Times New Roman" w:cs="Times New Roman"/>
          <w:noProof/>
          <w:sz w:val="24"/>
          <w:szCs w:val="24"/>
          <w:lang w:val="en-IN"/>
        </w:rPr>
        <w:t xml:space="preserve">stdin means the echo “hi” and | indicates the pipelining. Here it gives the SHA-1 hash for the </w:t>
      </w:r>
      <w:r w:rsidRPr="00EC3577">
        <w:rPr>
          <w:rFonts w:ascii="Times New Roman" w:hAnsi="Times New Roman" w:cs="Times New Roman"/>
          <w:b/>
          <w:bCs/>
          <w:i/>
          <w:iCs/>
          <w:noProof/>
          <w:color w:val="2E74B5" w:themeColor="accent1" w:themeShade="BF"/>
          <w:sz w:val="24"/>
          <w:szCs w:val="24"/>
          <w:lang w:val="en-IN"/>
        </w:rPr>
        <w:t>echo “hi”</w:t>
      </w:r>
    </w:p>
    <w:p w14:paraId="6226EC4B" w14:textId="08A13AA0" w:rsidR="00785533" w:rsidRDefault="004168E0" w:rsidP="00E60531">
      <w:pPr>
        <w:tabs>
          <w:tab w:val="left" w:pos="3185"/>
        </w:tabs>
        <w:jc w:val="both"/>
        <w:rPr>
          <w:rFonts w:ascii="Times New Roman" w:hAnsi="Times New Roman" w:cs="Times New Roman"/>
          <w:noProof/>
          <w:sz w:val="24"/>
          <w:szCs w:val="24"/>
          <w:lang w:val="en-IN"/>
        </w:rPr>
      </w:pPr>
      <w:r w:rsidRPr="00BF3EC9">
        <w:rPr>
          <w:rFonts w:ascii="Times New Roman" w:hAnsi="Times New Roman" w:cs="Times New Roman"/>
          <w:b/>
          <w:bCs/>
          <w:i/>
          <w:iCs/>
          <w:noProof/>
          <w:color w:val="C45911" w:themeColor="accent2" w:themeShade="BF"/>
          <w:sz w:val="24"/>
          <w:szCs w:val="24"/>
          <w:lang w:val="en-IN"/>
        </w:rPr>
        <w:t>echo “hi” | git hash-object –stdin</w:t>
      </w:r>
      <w:r w:rsidR="00BF3EC9">
        <w:rPr>
          <w:rFonts w:ascii="Times New Roman" w:hAnsi="Times New Roman" w:cs="Times New Roman"/>
          <w:b/>
          <w:bCs/>
          <w:i/>
          <w:iCs/>
          <w:noProof/>
          <w:color w:val="C45911" w:themeColor="accent2" w:themeShade="BF"/>
          <w:sz w:val="24"/>
          <w:szCs w:val="24"/>
          <w:lang w:val="en-IN"/>
        </w:rPr>
        <w:t xml:space="preserve"> -w</w:t>
      </w:r>
      <w:r>
        <w:rPr>
          <w:rFonts w:ascii="Times New Roman" w:hAnsi="Times New Roman" w:cs="Times New Roman"/>
          <w:b/>
          <w:bCs/>
          <w:i/>
          <w:iCs/>
          <w:noProof/>
          <w:color w:val="2E74B5" w:themeColor="accent1" w:themeShade="BF"/>
          <w:sz w:val="24"/>
          <w:szCs w:val="24"/>
          <w:lang w:val="en-IN"/>
        </w:rPr>
        <w:t xml:space="preserve"> </w:t>
      </w:r>
      <w:r w:rsidRPr="004168E0">
        <w:rPr>
          <w:rFonts w:ascii="Times New Roman" w:hAnsi="Times New Roman" w:cs="Times New Roman"/>
          <w:b/>
          <w:bCs/>
          <w:i/>
          <w:iCs/>
          <w:noProof/>
          <w:sz w:val="24"/>
          <w:szCs w:val="24"/>
          <w:lang w:val="en-IN"/>
        </w:rPr>
        <w:sym w:font="Wingdings" w:char="F0E0"/>
      </w:r>
      <w:r>
        <w:rPr>
          <w:rFonts w:ascii="Times New Roman" w:hAnsi="Times New Roman" w:cs="Times New Roman"/>
          <w:noProof/>
          <w:sz w:val="24"/>
          <w:szCs w:val="24"/>
          <w:lang w:val="en-IN"/>
        </w:rPr>
        <w:t>specifies git to store the hash in the objects.</w:t>
      </w:r>
    </w:p>
    <w:p w14:paraId="71577713" w14:textId="3915B026" w:rsidR="00856F9F" w:rsidRDefault="003035DB" w:rsidP="00E60531">
      <w:pPr>
        <w:tabs>
          <w:tab w:val="left" w:pos="3185"/>
        </w:tabs>
        <w:jc w:val="both"/>
        <w:rPr>
          <w:rFonts w:ascii="Times New Roman" w:hAnsi="Times New Roman" w:cs="Times New Roman"/>
          <w:noProof/>
          <w:sz w:val="24"/>
          <w:szCs w:val="24"/>
          <w:lang w:val="en-IN"/>
        </w:rPr>
      </w:pPr>
      <w:r w:rsidRPr="00333F5D">
        <w:rPr>
          <w:rFonts w:ascii="Times New Roman" w:hAnsi="Times New Roman" w:cs="Times New Roman"/>
          <w:b/>
          <w:bCs/>
          <w:i/>
          <w:iCs/>
          <w:noProof/>
          <w:color w:val="C45911" w:themeColor="accent2" w:themeShade="BF"/>
          <w:sz w:val="24"/>
          <w:szCs w:val="24"/>
          <w:lang w:val="en-IN"/>
        </w:rPr>
        <w:t>git cat-file -p &lt;sha-1 hash&gt;</w:t>
      </w:r>
      <w:r>
        <w:rPr>
          <w:rFonts w:ascii="Times New Roman" w:hAnsi="Times New Roman" w:cs="Times New Roman"/>
          <w:noProof/>
          <w:sz w:val="24"/>
          <w:szCs w:val="24"/>
          <w:lang w:val="en-IN"/>
        </w:rPr>
        <w:t xml:space="preserve"> </w:t>
      </w:r>
      <w:r w:rsidRPr="003035DB">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gives the output.</w:t>
      </w:r>
    </w:p>
    <w:p w14:paraId="6C485191" w14:textId="218ABACD" w:rsidR="004A0F2E" w:rsidRDefault="004A0F2E" w:rsidP="00E60531">
      <w:pPr>
        <w:tabs>
          <w:tab w:val="left" w:pos="3185"/>
        </w:tabs>
        <w:jc w:val="both"/>
        <w:rPr>
          <w:rFonts w:ascii="Times New Roman" w:hAnsi="Times New Roman" w:cs="Times New Roman"/>
          <w:noProof/>
          <w:sz w:val="24"/>
          <w:szCs w:val="24"/>
          <w:lang w:val="en-IN"/>
        </w:rPr>
      </w:pPr>
      <w:r w:rsidRPr="000B590D">
        <w:rPr>
          <w:rFonts w:ascii="Times New Roman" w:hAnsi="Times New Roman" w:cs="Times New Roman"/>
          <w:b/>
          <w:bCs/>
          <w:i/>
          <w:iCs/>
          <w:noProof/>
          <w:color w:val="C45911" w:themeColor="accent2" w:themeShade="BF"/>
          <w:sz w:val="24"/>
          <w:szCs w:val="24"/>
          <w:lang w:val="en-IN"/>
        </w:rPr>
        <w:t xml:space="preserve">git cat-file -p </w:t>
      </w:r>
      <w:r w:rsidR="0035242F" w:rsidRPr="000B590D">
        <w:rPr>
          <w:rFonts w:ascii="Times New Roman" w:hAnsi="Times New Roman" w:cs="Times New Roman"/>
          <w:b/>
          <w:bCs/>
          <w:i/>
          <w:iCs/>
          <w:noProof/>
          <w:color w:val="C45911" w:themeColor="accent2" w:themeShade="BF"/>
          <w:sz w:val="24"/>
          <w:szCs w:val="24"/>
          <w:lang w:val="en-IN"/>
        </w:rPr>
        <w:t>&lt;branch-name&gt;</w:t>
      </w:r>
      <w:r w:rsidRPr="000B590D">
        <w:rPr>
          <w:rFonts w:ascii="Times New Roman" w:hAnsi="Times New Roman" w:cs="Times New Roman"/>
          <w:b/>
          <w:bCs/>
          <w:i/>
          <w:iCs/>
          <w:noProof/>
          <w:color w:val="C45911" w:themeColor="accent2" w:themeShade="BF"/>
          <w:sz w:val="24"/>
          <w:szCs w:val="24"/>
          <w:lang w:val="en-IN"/>
        </w:rPr>
        <w:t>^{tree}</w:t>
      </w:r>
      <w:r>
        <w:rPr>
          <w:rFonts w:ascii="Times New Roman" w:hAnsi="Times New Roman" w:cs="Times New Roman"/>
          <w:noProof/>
          <w:sz w:val="24"/>
          <w:szCs w:val="24"/>
          <w:lang w:val="en-IN"/>
        </w:rPr>
        <w:t xml:space="preserve"> </w:t>
      </w:r>
      <w:r w:rsidRPr="004A0F2E">
        <w:rPr>
          <w:rFonts w:ascii="Times New Roman" w:hAnsi="Times New Roman" w:cs="Times New Roman"/>
          <w:noProof/>
          <w:sz w:val="24"/>
          <w:szCs w:val="24"/>
          <w:lang w:val="en-IN"/>
        </w:rPr>
        <w:sym w:font="Wingdings" w:char="F0E0"/>
      </w:r>
      <w:r w:rsidR="00CE7CB5">
        <w:rPr>
          <w:rFonts w:ascii="Times New Roman" w:hAnsi="Times New Roman" w:cs="Times New Roman"/>
          <w:noProof/>
          <w:sz w:val="24"/>
          <w:szCs w:val="24"/>
          <w:lang w:val="en-IN"/>
        </w:rPr>
        <w:t xml:space="preserve"> here its displays the tree structure that is tip of the </w:t>
      </w:r>
      <w:r w:rsidR="0035242F">
        <w:rPr>
          <w:rFonts w:ascii="Times New Roman" w:hAnsi="Times New Roman" w:cs="Times New Roman"/>
          <w:noProof/>
          <w:sz w:val="24"/>
          <w:szCs w:val="24"/>
          <w:lang w:val="en-IN"/>
        </w:rPr>
        <w:t xml:space="preserve">specified </w:t>
      </w:r>
      <w:r w:rsidR="00CE7CB5">
        <w:rPr>
          <w:rFonts w:ascii="Times New Roman" w:hAnsi="Times New Roman" w:cs="Times New Roman"/>
          <w:noProof/>
          <w:sz w:val="24"/>
          <w:szCs w:val="24"/>
          <w:lang w:val="en-IN"/>
        </w:rPr>
        <w:t>branch.</w:t>
      </w:r>
    </w:p>
    <w:p w14:paraId="04FC3581" w14:textId="4B495B7F" w:rsidR="00CB0A8E" w:rsidRDefault="00CB0A8E" w:rsidP="00E60531">
      <w:pPr>
        <w:tabs>
          <w:tab w:val="left" w:pos="3185"/>
        </w:tabs>
        <w:jc w:val="both"/>
        <w:rPr>
          <w:rFonts w:ascii="Times New Roman" w:hAnsi="Times New Roman" w:cs="Times New Roman"/>
          <w:noProof/>
          <w:sz w:val="24"/>
          <w:szCs w:val="24"/>
          <w:lang w:val="en-IN"/>
        </w:rPr>
      </w:pPr>
      <w:r w:rsidRPr="00997F84">
        <w:rPr>
          <w:rFonts w:ascii="Times New Roman" w:hAnsi="Times New Roman" w:cs="Times New Roman"/>
          <w:b/>
          <w:bCs/>
          <w:i/>
          <w:iCs/>
          <w:noProof/>
          <w:color w:val="C45911" w:themeColor="accent2" w:themeShade="BF"/>
          <w:sz w:val="24"/>
          <w:szCs w:val="24"/>
          <w:lang w:val="en-IN"/>
        </w:rPr>
        <w:t>git cat-file -t &lt;sha-1 hash&gt;</w:t>
      </w:r>
      <w:r>
        <w:rPr>
          <w:rFonts w:ascii="Times New Roman" w:hAnsi="Times New Roman" w:cs="Times New Roman"/>
          <w:noProof/>
          <w:sz w:val="24"/>
          <w:szCs w:val="24"/>
          <w:lang w:val="en-IN"/>
        </w:rPr>
        <w:t xml:space="preserve"> </w:t>
      </w:r>
      <w:r w:rsidRPr="00CB0A8E">
        <w:rPr>
          <w:rFonts w:ascii="Times New Roman" w:hAnsi="Times New Roman" w:cs="Times New Roman"/>
          <w:noProof/>
          <w:sz w:val="24"/>
          <w:szCs w:val="24"/>
          <w:lang w:val="en-IN"/>
        </w:rPr>
        <w:sym w:font="Wingdings" w:char="F0E0"/>
      </w:r>
      <w:r>
        <w:rPr>
          <w:rFonts w:ascii="Times New Roman" w:hAnsi="Times New Roman" w:cs="Times New Roman"/>
          <w:noProof/>
          <w:sz w:val="24"/>
          <w:szCs w:val="24"/>
          <w:lang w:val="en-IN"/>
        </w:rPr>
        <w:t xml:space="preserve"> specifies the given hash belongs to the tree or a blob.</w:t>
      </w:r>
    </w:p>
    <w:p w14:paraId="5D343C58" w14:textId="77777777" w:rsidR="00DA19FF" w:rsidRDefault="00DA19FF" w:rsidP="00E60531">
      <w:pPr>
        <w:tabs>
          <w:tab w:val="left" w:pos="3185"/>
        </w:tabs>
        <w:jc w:val="both"/>
        <w:rPr>
          <w:rFonts w:ascii="Times New Roman" w:hAnsi="Times New Roman" w:cs="Times New Roman"/>
          <w:noProof/>
          <w:sz w:val="24"/>
          <w:szCs w:val="24"/>
          <w:lang w:val="en-IN"/>
        </w:rPr>
      </w:pPr>
    </w:p>
    <w:p w14:paraId="582B7F7C" w14:textId="40B2FC72" w:rsidR="00DA19FF" w:rsidRDefault="00DA19FF" w:rsidP="00E60531">
      <w:pPr>
        <w:tabs>
          <w:tab w:val="left" w:pos="3185"/>
        </w:tabs>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Git blobs are binary large objects that git uses to store the contents of the file</w:t>
      </w:r>
      <w:r w:rsidR="00446945">
        <w:rPr>
          <w:rFonts w:ascii="Times New Roman" w:hAnsi="Times New Roman" w:cs="Times New Roman"/>
          <w:noProof/>
          <w:sz w:val="24"/>
          <w:szCs w:val="24"/>
          <w:lang w:val="en-IN"/>
        </w:rPr>
        <w:t xml:space="preserve"> in a given repository.</w:t>
      </w:r>
      <w:r w:rsidR="00A62BF8">
        <w:rPr>
          <w:rFonts w:ascii="Times New Roman" w:hAnsi="Times New Roman" w:cs="Times New Roman"/>
          <w:noProof/>
          <w:sz w:val="24"/>
          <w:szCs w:val="24"/>
          <w:lang w:val="en-IN"/>
        </w:rPr>
        <w:t xml:space="preserve"> Blobs doesn’t even include the filename of each file or any other data.</w:t>
      </w:r>
      <w:r w:rsidR="007E4634">
        <w:rPr>
          <w:rFonts w:ascii="Times New Roman" w:hAnsi="Times New Roman" w:cs="Times New Roman"/>
          <w:noProof/>
          <w:sz w:val="24"/>
          <w:szCs w:val="24"/>
          <w:lang w:val="en-IN"/>
        </w:rPr>
        <w:t xml:space="preserve"> They just store the contents of the file.</w:t>
      </w:r>
    </w:p>
    <w:p w14:paraId="5B4FD00D" w14:textId="3E1CA534" w:rsidR="00BE08A8" w:rsidRDefault="00BE08A8" w:rsidP="00E60531">
      <w:pPr>
        <w:tabs>
          <w:tab w:val="left" w:pos="3185"/>
        </w:tabs>
        <w:jc w:val="both"/>
        <w:rPr>
          <w:rFonts w:ascii="Times New Roman" w:hAnsi="Times New Roman" w:cs="Times New Roman"/>
          <w:noProof/>
          <w:sz w:val="24"/>
          <w:szCs w:val="24"/>
        </w:rPr>
      </w:pPr>
      <w:r w:rsidRPr="00BE08A8">
        <w:rPr>
          <w:rFonts w:ascii="Times New Roman" w:hAnsi="Times New Roman" w:cs="Times New Roman"/>
          <w:noProof/>
          <w:sz w:val="24"/>
          <w:szCs w:val="24"/>
        </w:rPr>
        <w:lastRenderedPageBreak/>
        <w:drawing>
          <wp:inline distT="0" distB="0" distL="0" distR="0" wp14:anchorId="6BFA8F82" wp14:editId="7F275FA0">
            <wp:extent cx="5943600" cy="2901950"/>
            <wp:effectExtent l="0" t="0" r="0" b="0"/>
            <wp:docPr id="109915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408" name=""/>
                    <pic:cNvPicPr/>
                  </pic:nvPicPr>
                  <pic:blipFill>
                    <a:blip r:embed="rId56"/>
                    <a:stretch>
                      <a:fillRect/>
                    </a:stretch>
                  </pic:blipFill>
                  <pic:spPr>
                    <a:xfrm>
                      <a:off x="0" y="0"/>
                      <a:ext cx="5943600" cy="2901950"/>
                    </a:xfrm>
                    <a:prstGeom prst="rect">
                      <a:avLst/>
                    </a:prstGeom>
                  </pic:spPr>
                </pic:pic>
              </a:graphicData>
            </a:graphic>
          </wp:inline>
        </w:drawing>
      </w:r>
    </w:p>
    <w:p w14:paraId="05976B52" w14:textId="77777777" w:rsidR="009E707A" w:rsidRDefault="009E707A" w:rsidP="00E60531">
      <w:pPr>
        <w:tabs>
          <w:tab w:val="left" w:pos="3185"/>
        </w:tabs>
        <w:jc w:val="both"/>
        <w:rPr>
          <w:rFonts w:ascii="Times New Roman" w:hAnsi="Times New Roman" w:cs="Times New Roman"/>
          <w:noProof/>
          <w:sz w:val="24"/>
          <w:szCs w:val="24"/>
        </w:rPr>
      </w:pPr>
    </w:p>
    <w:p w14:paraId="28DAAE10" w14:textId="3FE5267C" w:rsidR="009E707A" w:rsidRDefault="009E707A"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Git Trees are objects that store the contents of a directory. Each tree contains the pointers that can refer to the blobs and other trees.</w:t>
      </w:r>
    </w:p>
    <w:p w14:paraId="19C1CD3B" w14:textId="4839CAF9" w:rsidR="00EC78C4" w:rsidRDefault="00EC78C4"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Each entry in the tree consists of the SHA-1 hash of the a blob or a tree as well as the mode and filename.</w:t>
      </w:r>
    </w:p>
    <w:p w14:paraId="22D54E53" w14:textId="77777777" w:rsidR="005B6C7B" w:rsidRDefault="002D328D" w:rsidP="00E60531">
      <w:pPr>
        <w:tabs>
          <w:tab w:val="left" w:pos="3185"/>
        </w:tabs>
        <w:jc w:val="both"/>
        <w:rPr>
          <w:noProof/>
        </w:rPr>
      </w:pPr>
      <w:r w:rsidRPr="002D328D">
        <w:rPr>
          <w:rFonts w:ascii="Times New Roman" w:hAnsi="Times New Roman" w:cs="Times New Roman"/>
          <w:noProof/>
          <w:sz w:val="24"/>
          <w:szCs w:val="24"/>
        </w:rPr>
        <w:drawing>
          <wp:inline distT="0" distB="0" distL="0" distR="0" wp14:anchorId="11C2881C" wp14:editId="54A0861C">
            <wp:extent cx="5943600" cy="2550160"/>
            <wp:effectExtent l="0" t="0" r="0" b="2540"/>
            <wp:docPr id="142876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9566" name=""/>
                    <pic:cNvPicPr/>
                  </pic:nvPicPr>
                  <pic:blipFill>
                    <a:blip r:embed="rId57"/>
                    <a:stretch>
                      <a:fillRect/>
                    </a:stretch>
                  </pic:blipFill>
                  <pic:spPr>
                    <a:xfrm>
                      <a:off x="0" y="0"/>
                      <a:ext cx="5943600" cy="2550160"/>
                    </a:xfrm>
                    <a:prstGeom prst="rect">
                      <a:avLst/>
                    </a:prstGeom>
                  </pic:spPr>
                </pic:pic>
              </a:graphicData>
            </a:graphic>
          </wp:inline>
        </w:drawing>
      </w:r>
      <w:r w:rsidR="005B6C7B" w:rsidRPr="005B6C7B">
        <w:rPr>
          <w:noProof/>
        </w:rPr>
        <w:t xml:space="preserve"> </w:t>
      </w:r>
    </w:p>
    <w:p w14:paraId="3E01220F" w14:textId="6FDD9620" w:rsidR="00BE08A8" w:rsidRDefault="005B6C7B" w:rsidP="00E60531">
      <w:pPr>
        <w:tabs>
          <w:tab w:val="left" w:pos="3185"/>
        </w:tabs>
        <w:jc w:val="both"/>
        <w:rPr>
          <w:noProof/>
        </w:rPr>
      </w:pPr>
      <w:r w:rsidRPr="005B6C7B">
        <w:rPr>
          <w:rFonts w:ascii="Times New Roman" w:hAnsi="Times New Roman" w:cs="Times New Roman"/>
          <w:noProof/>
          <w:sz w:val="24"/>
          <w:szCs w:val="24"/>
        </w:rPr>
        <w:lastRenderedPageBreak/>
        <w:drawing>
          <wp:inline distT="0" distB="0" distL="0" distR="0" wp14:anchorId="01AC921B" wp14:editId="1890948C">
            <wp:extent cx="5943600" cy="2866390"/>
            <wp:effectExtent l="0" t="0" r="0" b="0"/>
            <wp:docPr id="12156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9985" name=""/>
                    <pic:cNvPicPr/>
                  </pic:nvPicPr>
                  <pic:blipFill>
                    <a:blip r:embed="rId58"/>
                    <a:stretch>
                      <a:fillRect/>
                    </a:stretch>
                  </pic:blipFill>
                  <pic:spPr>
                    <a:xfrm>
                      <a:off x="0" y="0"/>
                      <a:ext cx="5943600" cy="2866390"/>
                    </a:xfrm>
                    <a:prstGeom prst="rect">
                      <a:avLst/>
                    </a:prstGeom>
                  </pic:spPr>
                </pic:pic>
              </a:graphicData>
            </a:graphic>
          </wp:inline>
        </w:drawing>
      </w:r>
    </w:p>
    <w:p w14:paraId="51F7A764" w14:textId="77777777" w:rsidR="00D820F3" w:rsidRDefault="00D820F3" w:rsidP="00E60531">
      <w:pPr>
        <w:tabs>
          <w:tab w:val="left" w:pos="3185"/>
        </w:tabs>
        <w:jc w:val="both"/>
        <w:rPr>
          <w:noProof/>
        </w:rPr>
      </w:pPr>
    </w:p>
    <w:p w14:paraId="61FBB16B" w14:textId="77777777" w:rsidR="00D820F3" w:rsidRDefault="00D820F3" w:rsidP="00E60531">
      <w:pPr>
        <w:tabs>
          <w:tab w:val="left" w:pos="3185"/>
        </w:tabs>
        <w:jc w:val="both"/>
        <w:rPr>
          <w:rFonts w:ascii="Times New Roman" w:hAnsi="Times New Roman" w:cs="Times New Roman"/>
          <w:noProof/>
          <w:sz w:val="24"/>
          <w:szCs w:val="24"/>
        </w:rPr>
      </w:pPr>
    </w:p>
    <w:p w14:paraId="7B274D6A" w14:textId="0B1FE40D" w:rsidR="008E1F18" w:rsidRDefault="008E1F18" w:rsidP="00E60531">
      <w:pPr>
        <w:tabs>
          <w:tab w:val="left" w:pos="3185"/>
        </w:tabs>
        <w:jc w:val="both"/>
        <w:rPr>
          <w:rFonts w:ascii="Times New Roman" w:hAnsi="Times New Roman" w:cs="Times New Roman"/>
          <w:noProof/>
          <w:sz w:val="24"/>
          <w:szCs w:val="24"/>
        </w:rPr>
      </w:pPr>
      <w:r w:rsidRPr="00AC5DF0">
        <w:rPr>
          <w:rFonts w:ascii="Times New Roman" w:hAnsi="Times New Roman" w:cs="Times New Roman"/>
          <w:b/>
          <w:bCs/>
          <w:i/>
          <w:iCs/>
          <w:noProof/>
          <w:sz w:val="24"/>
          <w:szCs w:val="24"/>
        </w:rPr>
        <w:t>Git commit</w:t>
      </w:r>
      <w:r>
        <w:rPr>
          <w:rFonts w:ascii="Times New Roman" w:hAnsi="Times New Roman" w:cs="Times New Roman"/>
          <w:noProof/>
          <w:sz w:val="24"/>
          <w:szCs w:val="24"/>
        </w:rPr>
        <w:t xml:space="preserve"> is an object which consists of the reference tree and reference parent commit and the commit message and the author and the committer.</w:t>
      </w:r>
      <w:r w:rsidR="00244194">
        <w:rPr>
          <w:rFonts w:ascii="Times New Roman" w:hAnsi="Times New Roman" w:cs="Times New Roman"/>
          <w:noProof/>
          <w:sz w:val="24"/>
          <w:szCs w:val="24"/>
        </w:rPr>
        <w:t xml:space="preserve"> Here every time the previous commit becomes the parent of the current commit.</w:t>
      </w:r>
      <w:r w:rsidR="00E02BAE">
        <w:rPr>
          <w:rFonts w:ascii="Times New Roman" w:hAnsi="Times New Roman" w:cs="Times New Roman"/>
          <w:noProof/>
          <w:sz w:val="24"/>
          <w:szCs w:val="24"/>
        </w:rPr>
        <w:t xml:space="preserve"> The commit generates a sequence of linked list like structure.</w:t>
      </w:r>
    </w:p>
    <w:p w14:paraId="022348C7" w14:textId="77777777" w:rsidR="00BF7B0B" w:rsidRDefault="00BF7B0B" w:rsidP="00E60531">
      <w:pPr>
        <w:tabs>
          <w:tab w:val="left" w:pos="3185"/>
        </w:tabs>
        <w:jc w:val="both"/>
        <w:rPr>
          <w:rFonts w:ascii="Times New Roman" w:hAnsi="Times New Roman" w:cs="Times New Roman"/>
          <w:noProof/>
          <w:sz w:val="24"/>
          <w:szCs w:val="24"/>
        </w:rPr>
      </w:pPr>
    </w:p>
    <w:p w14:paraId="03C771A7" w14:textId="5DD307AB" w:rsidR="00545BCF" w:rsidRDefault="00545BCF"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For every commit one tree is generated during the commit.</w:t>
      </w:r>
    </w:p>
    <w:p w14:paraId="09B5644F" w14:textId="77777777" w:rsidR="00613F8C" w:rsidRDefault="00613F8C" w:rsidP="00E60531">
      <w:pPr>
        <w:tabs>
          <w:tab w:val="left" w:pos="3185"/>
        </w:tabs>
        <w:jc w:val="both"/>
        <w:rPr>
          <w:rFonts w:ascii="Times New Roman" w:hAnsi="Times New Roman" w:cs="Times New Roman"/>
          <w:noProof/>
          <w:sz w:val="24"/>
          <w:szCs w:val="24"/>
        </w:rPr>
      </w:pPr>
    </w:p>
    <w:p w14:paraId="68E407F2" w14:textId="6653FC39" w:rsidR="002730B4" w:rsidRDefault="002730B4" w:rsidP="00E60531">
      <w:pPr>
        <w:tabs>
          <w:tab w:val="left" w:pos="3185"/>
        </w:tabs>
        <w:jc w:val="both"/>
        <w:rPr>
          <w:rFonts w:ascii="Times New Roman" w:hAnsi="Times New Roman" w:cs="Times New Roman"/>
          <w:noProof/>
          <w:sz w:val="24"/>
          <w:szCs w:val="24"/>
        </w:rPr>
      </w:pPr>
      <w:r w:rsidRPr="002730B4">
        <w:rPr>
          <w:rFonts w:ascii="Times New Roman" w:hAnsi="Times New Roman" w:cs="Times New Roman"/>
          <w:noProof/>
          <w:sz w:val="24"/>
          <w:szCs w:val="24"/>
        </w:rPr>
        <w:drawing>
          <wp:inline distT="0" distB="0" distL="0" distR="0" wp14:anchorId="3F00065A" wp14:editId="0964D560">
            <wp:extent cx="5943600" cy="3300730"/>
            <wp:effectExtent l="0" t="0" r="0" b="0"/>
            <wp:docPr id="11997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3779" name=""/>
                    <pic:cNvPicPr/>
                  </pic:nvPicPr>
                  <pic:blipFill>
                    <a:blip r:embed="rId59"/>
                    <a:stretch>
                      <a:fillRect/>
                    </a:stretch>
                  </pic:blipFill>
                  <pic:spPr>
                    <a:xfrm>
                      <a:off x="0" y="0"/>
                      <a:ext cx="5943600" cy="3300730"/>
                    </a:xfrm>
                    <a:prstGeom prst="rect">
                      <a:avLst/>
                    </a:prstGeom>
                  </pic:spPr>
                </pic:pic>
              </a:graphicData>
            </a:graphic>
          </wp:inline>
        </w:drawing>
      </w:r>
    </w:p>
    <w:p w14:paraId="284D660F" w14:textId="77777777" w:rsidR="00613F8C" w:rsidRDefault="00613F8C" w:rsidP="00E60531">
      <w:pPr>
        <w:tabs>
          <w:tab w:val="left" w:pos="3185"/>
        </w:tabs>
        <w:jc w:val="both"/>
        <w:rPr>
          <w:rFonts w:ascii="Times New Roman" w:hAnsi="Times New Roman" w:cs="Times New Roman"/>
          <w:noProof/>
          <w:sz w:val="24"/>
          <w:szCs w:val="24"/>
        </w:rPr>
      </w:pPr>
    </w:p>
    <w:p w14:paraId="109970D8" w14:textId="77777777" w:rsidR="00613F8C" w:rsidRPr="008E1F18" w:rsidRDefault="00613F8C" w:rsidP="00E60531">
      <w:pPr>
        <w:tabs>
          <w:tab w:val="left" w:pos="3185"/>
        </w:tabs>
        <w:jc w:val="both"/>
        <w:rPr>
          <w:rFonts w:ascii="Times New Roman" w:hAnsi="Times New Roman" w:cs="Times New Roman"/>
          <w:noProof/>
          <w:sz w:val="24"/>
          <w:szCs w:val="24"/>
        </w:rPr>
      </w:pPr>
    </w:p>
    <w:p w14:paraId="6CE031A6" w14:textId="7281429A" w:rsidR="005B6C7B" w:rsidRDefault="002D1142"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Here for every commit the trees getting updated and will add to the next commit and so on.</w:t>
      </w:r>
    </w:p>
    <w:p w14:paraId="3054CF54" w14:textId="156B5503" w:rsidR="00F71D6D" w:rsidRPr="00F71D6D" w:rsidRDefault="00D32009" w:rsidP="00E60531">
      <w:pPr>
        <w:tabs>
          <w:tab w:val="left" w:pos="3185"/>
        </w:tabs>
        <w:jc w:val="both"/>
        <w:rPr>
          <w:rFonts w:ascii="Times New Roman" w:hAnsi="Times New Roman" w:cs="Times New Roman"/>
          <w:b/>
          <w:bCs/>
          <w:i/>
          <w:iCs/>
          <w:noProof/>
          <w:sz w:val="32"/>
          <w:szCs w:val="32"/>
        </w:rPr>
      </w:pPr>
      <w:r w:rsidRPr="00F71D6D">
        <w:rPr>
          <w:rFonts w:ascii="Times New Roman" w:hAnsi="Times New Roman" w:cs="Times New Roman"/>
          <w:b/>
          <w:bCs/>
          <w:i/>
          <w:iCs/>
          <w:noProof/>
          <w:sz w:val="32"/>
          <w:szCs w:val="32"/>
        </w:rPr>
        <w:lastRenderedPageBreak/>
        <w:t>Git Reflogs</w:t>
      </w:r>
      <w:r w:rsidR="00F71D6D" w:rsidRPr="00F71D6D">
        <w:rPr>
          <w:rFonts w:ascii="Times New Roman" w:hAnsi="Times New Roman" w:cs="Times New Roman"/>
          <w:b/>
          <w:bCs/>
          <w:i/>
          <w:iCs/>
          <w:noProof/>
          <w:sz w:val="32"/>
          <w:szCs w:val="32"/>
        </w:rPr>
        <w:t>:</w:t>
      </w:r>
    </w:p>
    <w:p w14:paraId="5D7FCCBE" w14:textId="77777777" w:rsidR="00F71D6D" w:rsidRDefault="00F71D6D" w:rsidP="00E60531">
      <w:pPr>
        <w:tabs>
          <w:tab w:val="left" w:pos="3185"/>
        </w:tabs>
        <w:jc w:val="both"/>
        <w:rPr>
          <w:rFonts w:ascii="Times New Roman" w:hAnsi="Times New Roman" w:cs="Times New Roman"/>
          <w:noProof/>
          <w:sz w:val="24"/>
          <w:szCs w:val="24"/>
        </w:rPr>
      </w:pPr>
    </w:p>
    <w:p w14:paraId="13585A10" w14:textId="485E4F7F" w:rsidR="00F71D6D" w:rsidRDefault="00F71D6D"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Git Reflogs are </w:t>
      </w:r>
      <w:r w:rsidR="00764709">
        <w:rPr>
          <w:rFonts w:ascii="Times New Roman" w:hAnsi="Times New Roman" w:cs="Times New Roman"/>
          <w:noProof/>
          <w:sz w:val="24"/>
          <w:szCs w:val="24"/>
        </w:rPr>
        <w:t>also known as reference logs. In git file system it is important to keep track of many references like branch references, detachd HEAD references, HEAD, merge HEAD, diff HEAD etc.,</w:t>
      </w:r>
      <w:r w:rsidR="00E355BA">
        <w:rPr>
          <w:rFonts w:ascii="Times New Roman" w:hAnsi="Times New Roman" w:cs="Times New Roman"/>
          <w:noProof/>
          <w:sz w:val="24"/>
          <w:szCs w:val="24"/>
        </w:rPr>
        <w:t xml:space="preserve"> The git reflog will store the data and used to retreive the lost data.</w:t>
      </w:r>
      <w:r w:rsidR="00F37CF0">
        <w:rPr>
          <w:rFonts w:ascii="Times New Roman" w:hAnsi="Times New Roman" w:cs="Times New Roman"/>
          <w:noProof/>
          <w:sz w:val="24"/>
          <w:szCs w:val="24"/>
        </w:rPr>
        <w:t xml:space="preserve"> </w:t>
      </w:r>
    </w:p>
    <w:p w14:paraId="14F387D7" w14:textId="77777777" w:rsidR="00F37CF0" w:rsidRDefault="00F37CF0" w:rsidP="00E60531">
      <w:pPr>
        <w:tabs>
          <w:tab w:val="left" w:pos="3185"/>
        </w:tabs>
        <w:jc w:val="both"/>
        <w:rPr>
          <w:rFonts w:ascii="Times New Roman" w:hAnsi="Times New Roman" w:cs="Times New Roman"/>
          <w:noProof/>
          <w:sz w:val="24"/>
          <w:szCs w:val="24"/>
        </w:rPr>
      </w:pPr>
    </w:p>
    <w:p w14:paraId="1CE8BBC9" w14:textId="53F16268" w:rsidR="00F37CF0" w:rsidRDefault="00F37CF0"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In the </w:t>
      </w:r>
      <w:r w:rsidRPr="003C1D87">
        <w:rPr>
          <w:rFonts w:ascii="Times New Roman" w:hAnsi="Times New Roman" w:cs="Times New Roman"/>
          <w:b/>
          <w:bCs/>
          <w:i/>
          <w:iCs/>
          <w:noProof/>
          <w:color w:val="2E74B5" w:themeColor="accent1" w:themeShade="BF"/>
          <w:sz w:val="24"/>
          <w:szCs w:val="24"/>
        </w:rPr>
        <w:t>.git</w:t>
      </w:r>
      <w:r>
        <w:rPr>
          <w:rFonts w:ascii="Times New Roman" w:hAnsi="Times New Roman" w:cs="Times New Roman"/>
          <w:noProof/>
          <w:sz w:val="24"/>
          <w:szCs w:val="24"/>
        </w:rPr>
        <w:t xml:space="preserve"> folder there will be a directory known as </w:t>
      </w:r>
      <w:r w:rsidRPr="003C1D87">
        <w:rPr>
          <w:rFonts w:ascii="Times New Roman" w:hAnsi="Times New Roman" w:cs="Times New Roman"/>
          <w:b/>
          <w:bCs/>
          <w:i/>
          <w:iCs/>
          <w:noProof/>
          <w:color w:val="2E74B5" w:themeColor="accent1" w:themeShade="BF"/>
          <w:sz w:val="24"/>
          <w:szCs w:val="24"/>
        </w:rPr>
        <w:t>logs</w:t>
      </w:r>
      <w:r>
        <w:rPr>
          <w:rFonts w:ascii="Times New Roman" w:hAnsi="Times New Roman" w:cs="Times New Roman"/>
          <w:noProof/>
          <w:sz w:val="24"/>
          <w:szCs w:val="24"/>
        </w:rPr>
        <w:t xml:space="preserve"> and in the logs there will be a file HEAD which is readable and it keep tracks the HEAD over all the history in our project.</w:t>
      </w:r>
    </w:p>
    <w:p w14:paraId="645C909F" w14:textId="77777777" w:rsidR="001F2630" w:rsidRDefault="001F2630" w:rsidP="00E60531">
      <w:pPr>
        <w:tabs>
          <w:tab w:val="left" w:pos="3185"/>
        </w:tabs>
        <w:jc w:val="both"/>
        <w:rPr>
          <w:rFonts w:ascii="Times New Roman" w:hAnsi="Times New Roman" w:cs="Times New Roman"/>
          <w:noProof/>
          <w:sz w:val="24"/>
          <w:szCs w:val="24"/>
        </w:rPr>
      </w:pPr>
    </w:p>
    <w:p w14:paraId="7FFEA220" w14:textId="4623A434" w:rsidR="001F2630" w:rsidRDefault="001F2630"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The limitation of reflogs is that it is local and they store only the entry/ information of current local changes and they do expire they expire every 90 days and it can be configured the way we want.</w:t>
      </w:r>
    </w:p>
    <w:p w14:paraId="277B5622" w14:textId="77777777" w:rsidR="007E67C9" w:rsidRDefault="007E67C9" w:rsidP="00E60531">
      <w:pPr>
        <w:tabs>
          <w:tab w:val="left" w:pos="3185"/>
        </w:tabs>
        <w:jc w:val="both"/>
        <w:rPr>
          <w:rFonts w:ascii="Times New Roman" w:hAnsi="Times New Roman" w:cs="Times New Roman"/>
          <w:noProof/>
          <w:sz w:val="24"/>
          <w:szCs w:val="24"/>
        </w:rPr>
      </w:pPr>
    </w:p>
    <w:p w14:paraId="51CB65A1" w14:textId="550DA295" w:rsidR="007E67C9" w:rsidRDefault="00AA7C35"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The git reflog commands accepts the sub commands of show, expire, delete but generally expire and delete are not used the only most widely used reflog is git reflog show</w:t>
      </w:r>
    </w:p>
    <w:p w14:paraId="1DF70087" w14:textId="77777777" w:rsidR="00600F87" w:rsidRDefault="00600F87" w:rsidP="00E60531">
      <w:pPr>
        <w:tabs>
          <w:tab w:val="left" w:pos="3185"/>
        </w:tabs>
        <w:jc w:val="both"/>
        <w:rPr>
          <w:rFonts w:ascii="Times New Roman" w:hAnsi="Times New Roman" w:cs="Times New Roman"/>
          <w:noProof/>
          <w:sz w:val="24"/>
          <w:szCs w:val="24"/>
        </w:rPr>
      </w:pPr>
    </w:p>
    <w:p w14:paraId="3F7EE644" w14:textId="3D4E2E33" w:rsidR="00600F87" w:rsidRDefault="00600F87" w:rsidP="00E60531">
      <w:pPr>
        <w:tabs>
          <w:tab w:val="left" w:pos="3185"/>
        </w:tabs>
        <w:jc w:val="both"/>
        <w:rPr>
          <w:rFonts w:ascii="Times New Roman" w:hAnsi="Times New Roman" w:cs="Times New Roman"/>
          <w:noProof/>
          <w:sz w:val="24"/>
          <w:szCs w:val="24"/>
        </w:rPr>
      </w:pPr>
      <w:r w:rsidRPr="00754C02">
        <w:rPr>
          <w:rFonts w:ascii="Times New Roman" w:hAnsi="Times New Roman" w:cs="Times New Roman"/>
          <w:b/>
          <w:bCs/>
          <w:i/>
          <w:iCs/>
          <w:noProof/>
          <w:color w:val="C45911" w:themeColor="accent2" w:themeShade="BF"/>
          <w:sz w:val="24"/>
          <w:szCs w:val="24"/>
        </w:rPr>
        <w:t>git reflog show</w:t>
      </w:r>
      <w:r w:rsidR="000D0565">
        <w:rPr>
          <w:rFonts w:ascii="Times New Roman" w:hAnsi="Times New Roman" w:cs="Times New Roman"/>
          <w:noProof/>
          <w:sz w:val="24"/>
          <w:szCs w:val="24"/>
        </w:rPr>
        <w:t xml:space="preserve"> </w:t>
      </w:r>
      <w:r w:rsidR="000D0565" w:rsidRPr="000D0565">
        <w:rPr>
          <w:rFonts w:ascii="Times New Roman" w:hAnsi="Times New Roman" w:cs="Times New Roman"/>
          <w:noProof/>
          <w:sz w:val="24"/>
          <w:szCs w:val="24"/>
        </w:rPr>
        <w:sym w:font="Wingdings" w:char="F0E0"/>
      </w:r>
      <w:r w:rsidR="000D0565">
        <w:rPr>
          <w:rFonts w:ascii="Times New Roman" w:hAnsi="Times New Roman" w:cs="Times New Roman"/>
          <w:noProof/>
          <w:sz w:val="24"/>
          <w:szCs w:val="24"/>
        </w:rPr>
        <w:t xml:space="preserve"> shows the reflog with reference to HEAD as the default is HEAD.</w:t>
      </w:r>
    </w:p>
    <w:p w14:paraId="656228D6" w14:textId="5A5E28B9" w:rsidR="00600F87" w:rsidRDefault="00600F87" w:rsidP="00E60531">
      <w:pPr>
        <w:tabs>
          <w:tab w:val="left" w:pos="3185"/>
        </w:tabs>
        <w:jc w:val="both"/>
        <w:rPr>
          <w:rFonts w:ascii="Times New Roman" w:hAnsi="Times New Roman" w:cs="Times New Roman"/>
          <w:noProof/>
          <w:sz w:val="24"/>
          <w:szCs w:val="24"/>
        </w:rPr>
      </w:pPr>
      <w:r w:rsidRPr="00754C02">
        <w:rPr>
          <w:rFonts w:ascii="Times New Roman" w:hAnsi="Times New Roman" w:cs="Times New Roman"/>
          <w:b/>
          <w:bCs/>
          <w:i/>
          <w:iCs/>
          <w:noProof/>
          <w:color w:val="C45911" w:themeColor="accent2" w:themeShade="BF"/>
          <w:sz w:val="24"/>
          <w:szCs w:val="24"/>
        </w:rPr>
        <w:t>git reflog show HEAD</w:t>
      </w:r>
      <w:r w:rsidR="000D0565">
        <w:rPr>
          <w:rFonts w:ascii="Times New Roman" w:hAnsi="Times New Roman" w:cs="Times New Roman"/>
          <w:noProof/>
          <w:sz w:val="24"/>
          <w:szCs w:val="24"/>
        </w:rPr>
        <w:t xml:space="preserve"> </w:t>
      </w:r>
      <w:r w:rsidR="000D0565" w:rsidRPr="000D0565">
        <w:rPr>
          <w:rFonts w:ascii="Times New Roman" w:hAnsi="Times New Roman" w:cs="Times New Roman"/>
          <w:noProof/>
          <w:sz w:val="24"/>
          <w:szCs w:val="24"/>
        </w:rPr>
        <w:sym w:font="Wingdings" w:char="F0E0"/>
      </w:r>
      <w:r w:rsidR="000D0565">
        <w:rPr>
          <w:rFonts w:ascii="Times New Roman" w:hAnsi="Times New Roman" w:cs="Times New Roman"/>
          <w:noProof/>
          <w:sz w:val="24"/>
          <w:szCs w:val="24"/>
        </w:rPr>
        <w:t xml:space="preserve"> shows the reflog of HEAD.</w:t>
      </w:r>
    </w:p>
    <w:p w14:paraId="0CBFE52F" w14:textId="20DC8E74" w:rsidR="000D0565" w:rsidRDefault="000D0565" w:rsidP="00E60531">
      <w:pPr>
        <w:tabs>
          <w:tab w:val="left" w:pos="3185"/>
        </w:tabs>
        <w:jc w:val="both"/>
        <w:rPr>
          <w:rFonts w:ascii="Times New Roman" w:hAnsi="Times New Roman" w:cs="Times New Roman"/>
          <w:noProof/>
          <w:sz w:val="24"/>
          <w:szCs w:val="24"/>
        </w:rPr>
      </w:pPr>
      <w:r w:rsidRPr="00754C02">
        <w:rPr>
          <w:rFonts w:ascii="Times New Roman" w:hAnsi="Times New Roman" w:cs="Times New Roman"/>
          <w:b/>
          <w:bCs/>
          <w:i/>
          <w:iCs/>
          <w:noProof/>
          <w:color w:val="C45911" w:themeColor="accent2" w:themeShade="BF"/>
          <w:sz w:val="24"/>
          <w:szCs w:val="24"/>
        </w:rPr>
        <w:t xml:space="preserve">git reflog show </w:t>
      </w:r>
      <w:r w:rsidR="005922C4" w:rsidRPr="00754C02">
        <w:rPr>
          <w:rFonts w:ascii="Times New Roman" w:hAnsi="Times New Roman" w:cs="Times New Roman"/>
          <w:b/>
          <w:bCs/>
          <w:i/>
          <w:iCs/>
          <w:noProof/>
          <w:color w:val="C45911" w:themeColor="accent2" w:themeShade="BF"/>
          <w:sz w:val="24"/>
          <w:szCs w:val="24"/>
        </w:rPr>
        <w:t>&lt;branch-name&gt;</w:t>
      </w:r>
      <w:r w:rsidR="005922C4">
        <w:rPr>
          <w:rFonts w:ascii="Times New Roman" w:hAnsi="Times New Roman" w:cs="Times New Roman"/>
          <w:noProof/>
          <w:sz w:val="24"/>
          <w:szCs w:val="24"/>
        </w:rPr>
        <w:t xml:space="preserve"> </w:t>
      </w:r>
      <w:r w:rsidR="005922C4" w:rsidRPr="005922C4">
        <w:rPr>
          <w:rFonts w:ascii="Times New Roman" w:hAnsi="Times New Roman" w:cs="Times New Roman"/>
          <w:noProof/>
          <w:sz w:val="24"/>
          <w:szCs w:val="24"/>
        </w:rPr>
        <w:sym w:font="Wingdings" w:char="F0E0"/>
      </w:r>
      <w:r w:rsidR="005922C4">
        <w:rPr>
          <w:rFonts w:ascii="Times New Roman" w:hAnsi="Times New Roman" w:cs="Times New Roman"/>
          <w:noProof/>
          <w:sz w:val="24"/>
          <w:szCs w:val="24"/>
        </w:rPr>
        <w:t xml:space="preserve"> shows the reflog of the main.</w:t>
      </w:r>
    </w:p>
    <w:p w14:paraId="443E68B3" w14:textId="77777777" w:rsidR="00501AB9" w:rsidRDefault="00501AB9" w:rsidP="00E60531">
      <w:pPr>
        <w:tabs>
          <w:tab w:val="left" w:pos="3185"/>
        </w:tabs>
        <w:jc w:val="both"/>
        <w:rPr>
          <w:rFonts w:ascii="Times New Roman" w:hAnsi="Times New Roman" w:cs="Times New Roman"/>
          <w:noProof/>
          <w:sz w:val="24"/>
          <w:szCs w:val="24"/>
        </w:rPr>
      </w:pPr>
    </w:p>
    <w:p w14:paraId="1C93B290" w14:textId="52B4CE82" w:rsidR="00501AB9" w:rsidRPr="007E7282" w:rsidRDefault="007E7282" w:rsidP="00E60531">
      <w:pPr>
        <w:tabs>
          <w:tab w:val="left" w:pos="3185"/>
        </w:tabs>
        <w:jc w:val="both"/>
        <w:rPr>
          <w:rFonts w:ascii="Times New Roman" w:hAnsi="Times New Roman" w:cs="Times New Roman"/>
          <w:b/>
          <w:bCs/>
          <w:i/>
          <w:iCs/>
          <w:noProof/>
          <w:sz w:val="28"/>
          <w:szCs w:val="28"/>
        </w:rPr>
      </w:pPr>
      <w:r w:rsidRPr="007E7282">
        <w:rPr>
          <w:rFonts w:ascii="Times New Roman" w:hAnsi="Times New Roman" w:cs="Times New Roman"/>
          <w:b/>
          <w:bCs/>
          <w:i/>
          <w:iCs/>
          <w:noProof/>
          <w:sz w:val="28"/>
          <w:szCs w:val="28"/>
        </w:rPr>
        <w:t>Reflog References :</w:t>
      </w:r>
    </w:p>
    <w:p w14:paraId="611EB558" w14:textId="77777777" w:rsidR="007E7282" w:rsidRDefault="007E7282" w:rsidP="00E60531">
      <w:pPr>
        <w:tabs>
          <w:tab w:val="left" w:pos="3185"/>
        </w:tabs>
        <w:jc w:val="both"/>
        <w:rPr>
          <w:rFonts w:ascii="Times New Roman" w:hAnsi="Times New Roman" w:cs="Times New Roman"/>
          <w:noProof/>
          <w:sz w:val="24"/>
          <w:szCs w:val="24"/>
        </w:rPr>
      </w:pPr>
    </w:p>
    <w:p w14:paraId="4D0F86B1" w14:textId="36524FB4" w:rsidR="007E7282" w:rsidRDefault="003C6CAB"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If we see the reflog of any git repo we can observe the reflog references look similar like this</w:t>
      </w:r>
      <w:r w:rsidRPr="00CA7DA6">
        <w:rPr>
          <w:rFonts w:ascii="Times New Roman" w:hAnsi="Times New Roman" w:cs="Times New Roman"/>
          <w:b/>
          <w:bCs/>
          <w:i/>
          <w:iCs/>
          <w:noProof/>
          <w:color w:val="C45911" w:themeColor="accent2" w:themeShade="BF"/>
          <w:sz w:val="24"/>
          <w:szCs w:val="24"/>
        </w:rPr>
        <w:t xml:space="preserve"> </w:t>
      </w:r>
      <w:r w:rsidRPr="00CA7DA6">
        <w:rPr>
          <w:rFonts w:ascii="Times New Roman" w:hAnsi="Times New Roman" w:cs="Times New Roman"/>
          <w:b/>
          <w:bCs/>
          <w:i/>
          <w:iCs/>
          <w:noProof/>
          <w:color w:val="C45911" w:themeColor="accent2" w:themeShade="BF"/>
          <w:sz w:val="24"/>
          <w:szCs w:val="24"/>
        </w:rPr>
        <w:t>name@{qualifer}</w:t>
      </w:r>
      <w:r w:rsidR="00F93740">
        <w:rPr>
          <w:rFonts w:ascii="Times New Roman" w:hAnsi="Times New Roman" w:cs="Times New Roman"/>
          <w:noProof/>
          <w:sz w:val="24"/>
          <w:szCs w:val="24"/>
        </w:rPr>
        <w:t>. Like HEAD@{2} means go to the step 2 back in the reflog history.</w:t>
      </w:r>
    </w:p>
    <w:p w14:paraId="554C665B" w14:textId="77777777" w:rsidR="000A363B" w:rsidRDefault="000A363B" w:rsidP="00E60531">
      <w:pPr>
        <w:tabs>
          <w:tab w:val="left" w:pos="3185"/>
        </w:tabs>
        <w:jc w:val="both"/>
        <w:rPr>
          <w:rFonts w:ascii="Times New Roman" w:hAnsi="Times New Roman" w:cs="Times New Roman"/>
          <w:noProof/>
          <w:sz w:val="24"/>
          <w:szCs w:val="24"/>
        </w:rPr>
      </w:pPr>
    </w:p>
    <w:p w14:paraId="5FCD8534" w14:textId="27A97FDA" w:rsidR="000A363B" w:rsidRDefault="000A363B"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We can use the reflog references using timed references also</w:t>
      </w:r>
      <w:r w:rsidR="007011F8">
        <w:rPr>
          <w:rFonts w:ascii="Times New Roman" w:hAnsi="Times New Roman" w:cs="Times New Roman"/>
          <w:noProof/>
          <w:sz w:val="24"/>
          <w:szCs w:val="24"/>
        </w:rPr>
        <w:t xml:space="preserve"> like </w:t>
      </w:r>
    </w:p>
    <w:p w14:paraId="1AD9ED85" w14:textId="77777777" w:rsidR="00B3013B" w:rsidRDefault="00B3013B" w:rsidP="00E60531">
      <w:pPr>
        <w:tabs>
          <w:tab w:val="left" w:pos="3185"/>
        </w:tabs>
        <w:jc w:val="both"/>
        <w:rPr>
          <w:rFonts w:ascii="Times New Roman" w:hAnsi="Times New Roman" w:cs="Times New Roman"/>
          <w:noProof/>
          <w:sz w:val="24"/>
          <w:szCs w:val="24"/>
        </w:rPr>
      </w:pPr>
    </w:p>
    <w:p w14:paraId="403F2035" w14:textId="69DEBA72" w:rsidR="007011F8" w:rsidRPr="00286AB0" w:rsidRDefault="007011F8" w:rsidP="00E60531">
      <w:pPr>
        <w:tabs>
          <w:tab w:val="left" w:pos="3185"/>
        </w:tabs>
        <w:jc w:val="both"/>
        <w:rPr>
          <w:rFonts w:ascii="Times New Roman" w:hAnsi="Times New Roman" w:cs="Times New Roman"/>
          <w:b/>
          <w:bCs/>
          <w:i/>
          <w:iCs/>
          <w:noProof/>
          <w:color w:val="C45911" w:themeColor="accent2" w:themeShade="BF"/>
          <w:sz w:val="24"/>
          <w:szCs w:val="24"/>
        </w:rPr>
      </w:pPr>
      <w:r w:rsidRPr="00286AB0">
        <w:rPr>
          <w:rFonts w:ascii="Times New Roman" w:hAnsi="Times New Roman" w:cs="Times New Roman"/>
          <w:b/>
          <w:bCs/>
          <w:i/>
          <w:iCs/>
          <w:noProof/>
          <w:color w:val="C45911" w:themeColor="accent2" w:themeShade="BF"/>
          <w:sz w:val="24"/>
          <w:szCs w:val="24"/>
        </w:rPr>
        <w:t xml:space="preserve">git reflog </w:t>
      </w:r>
      <w:hyperlink r:id="rId60" w:history="1">
        <w:r w:rsidR="00EC434B" w:rsidRPr="00286AB0">
          <w:rPr>
            <w:rStyle w:val="Hyperlink"/>
            <w:rFonts w:ascii="Times New Roman" w:hAnsi="Times New Roman" w:cs="Times New Roman"/>
            <w:b/>
            <w:bCs/>
            <w:i/>
            <w:iCs/>
            <w:noProof/>
            <w:color w:val="C45911" w:themeColor="accent2" w:themeShade="BF"/>
            <w:sz w:val="24"/>
            <w:szCs w:val="24"/>
            <w:u w:val="none"/>
          </w:rPr>
          <w:t>master@{one.week.ago}</w:t>
        </w:r>
      </w:hyperlink>
    </w:p>
    <w:p w14:paraId="3B8A6264" w14:textId="1766BB87" w:rsidR="00EC434B" w:rsidRPr="00286AB0" w:rsidRDefault="00EC434B" w:rsidP="00E60531">
      <w:pPr>
        <w:tabs>
          <w:tab w:val="left" w:pos="3185"/>
        </w:tabs>
        <w:jc w:val="both"/>
        <w:rPr>
          <w:rFonts w:ascii="Times New Roman" w:hAnsi="Times New Roman" w:cs="Times New Roman"/>
          <w:b/>
          <w:bCs/>
          <w:i/>
          <w:iCs/>
          <w:noProof/>
          <w:color w:val="C45911" w:themeColor="accent2" w:themeShade="BF"/>
          <w:sz w:val="24"/>
          <w:szCs w:val="24"/>
        </w:rPr>
      </w:pPr>
      <w:r w:rsidRPr="00286AB0">
        <w:rPr>
          <w:rFonts w:ascii="Times New Roman" w:hAnsi="Times New Roman" w:cs="Times New Roman"/>
          <w:b/>
          <w:bCs/>
          <w:i/>
          <w:iCs/>
          <w:noProof/>
          <w:color w:val="C45911" w:themeColor="accent2" w:themeShade="BF"/>
          <w:sz w:val="24"/>
          <w:szCs w:val="24"/>
        </w:rPr>
        <w:t xml:space="preserve">git reflog </w:t>
      </w:r>
      <w:hyperlink r:id="rId61" w:history="1">
        <w:r w:rsidRPr="00286AB0">
          <w:rPr>
            <w:rStyle w:val="Hyperlink"/>
            <w:rFonts w:ascii="Times New Roman" w:hAnsi="Times New Roman" w:cs="Times New Roman"/>
            <w:b/>
            <w:bCs/>
            <w:i/>
            <w:iCs/>
            <w:noProof/>
            <w:color w:val="C45911" w:themeColor="accent2" w:themeShade="BF"/>
            <w:sz w:val="24"/>
            <w:szCs w:val="24"/>
            <w:u w:val="none"/>
          </w:rPr>
          <w:t>bugfix@{2.days.ago}</w:t>
        </w:r>
      </w:hyperlink>
    </w:p>
    <w:p w14:paraId="3FAC775B" w14:textId="39645F07" w:rsidR="00EC434B" w:rsidRPr="00286AB0" w:rsidRDefault="00EC434B" w:rsidP="00E60531">
      <w:pPr>
        <w:tabs>
          <w:tab w:val="left" w:pos="3185"/>
        </w:tabs>
        <w:jc w:val="both"/>
        <w:rPr>
          <w:rFonts w:ascii="Times New Roman" w:hAnsi="Times New Roman" w:cs="Times New Roman"/>
          <w:b/>
          <w:bCs/>
          <w:i/>
          <w:iCs/>
          <w:noProof/>
          <w:color w:val="C45911" w:themeColor="accent2" w:themeShade="BF"/>
          <w:sz w:val="24"/>
          <w:szCs w:val="24"/>
        </w:rPr>
      </w:pPr>
      <w:r w:rsidRPr="00286AB0">
        <w:rPr>
          <w:rFonts w:ascii="Times New Roman" w:hAnsi="Times New Roman" w:cs="Times New Roman"/>
          <w:b/>
          <w:bCs/>
          <w:i/>
          <w:iCs/>
          <w:noProof/>
          <w:color w:val="C45911" w:themeColor="accent2" w:themeShade="BF"/>
          <w:sz w:val="24"/>
          <w:szCs w:val="24"/>
        </w:rPr>
        <w:t>git diff main@{0} main@{yesterday}</w:t>
      </w:r>
    </w:p>
    <w:p w14:paraId="4FF37C8F" w14:textId="77777777" w:rsidR="00C800BD" w:rsidRDefault="00C800BD" w:rsidP="00E60531">
      <w:pPr>
        <w:tabs>
          <w:tab w:val="left" w:pos="3185"/>
        </w:tabs>
        <w:jc w:val="both"/>
        <w:rPr>
          <w:rFonts w:ascii="Times New Roman" w:hAnsi="Times New Roman" w:cs="Times New Roman"/>
          <w:noProof/>
          <w:sz w:val="24"/>
          <w:szCs w:val="24"/>
        </w:rPr>
      </w:pPr>
    </w:p>
    <w:p w14:paraId="1B164031" w14:textId="69E1C9D0" w:rsidR="00C800BD" w:rsidRDefault="00C800BD"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In this way we can also use the timed references in the git reflogs.</w:t>
      </w:r>
      <w:r w:rsidR="006E6085">
        <w:rPr>
          <w:rFonts w:ascii="Times New Roman" w:hAnsi="Times New Roman" w:cs="Times New Roman"/>
          <w:noProof/>
          <w:sz w:val="24"/>
          <w:szCs w:val="24"/>
        </w:rPr>
        <w:t xml:space="preserve"> In this way we can also get the history on the time basis.</w:t>
      </w:r>
    </w:p>
    <w:p w14:paraId="4A2CDE5E" w14:textId="77777777" w:rsidR="00BC2838" w:rsidRDefault="00BC2838" w:rsidP="00E60531">
      <w:pPr>
        <w:tabs>
          <w:tab w:val="left" w:pos="3185"/>
        </w:tabs>
        <w:jc w:val="both"/>
        <w:rPr>
          <w:rFonts w:ascii="Times New Roman" w:hAnsi="Times New Roman" w:cs="Times New Roman"/>
          <w:noProof/>
          <w:sz w:val="24"/>
          <w:szCs w:val="24"/>
        </w:rPr>
      </w:pPr>
    </w:p>
    <w:p w14:paraId="717F0920" w14:textId="70F37E25" w:rsidR="00BC2838" w:rsidRDefault="00BC2838" w:rsidP="00E60531">
      <w:pPr>
        <w:tabs>
          <w:tab w:val="left" w:pos="3185"/>
        </w:tabs>
        <w:jc w:val="both"/>
        <w:rPr>
          <w:rFonts w:ascii="Times New Roman" w:hAnsi="Times New Roman" w:cs="Times New Roman"/>
          <w:noProof/>
          <w:sz w:val="24"/>
          <w:szCs w:val="24"/>
        </w:rPr>
      </w:pPr>
      <w:r w:rsidRPr="00BC2838">
        <w:rPr>
          <w:rFonts w:ascii="Times New Roman" w:hAnsi="Times New Roman" w:cs="Times New Roman"/>
          <w:noProof/>
          <w:sz w:val="24"/>
          <w:szCs w:val="24"/>
        </w:rPr>
        <w:drawing>
          <wp:inline distT="0" distB="0" distL="0" distR="0" wp14:anchorId="483B4F19" wp14:editId="17AB0F11">
            <wp:extent cx="5943600" cy="1951355"/>
            <wp:effectExtent l="0" t="0" r="0" b="0"/>
            <wp:docPr id="141246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1775" name=""/>
                    <pic:cNvPicPr/>
                  </pic:nvPicPr>
                  <pic:blipFill>
                    <a:blip r:embed="rId62"/>
                    <a:stretch>
                      <a:fillRect/>
                    </a:stretch>
                  </pic:blipFill>
                  <pic:spPr>
                    <a:xfrm>
                      <a:off x="0" y="0"/>
                      <a:ext cx="5943600" cy="1951355"/>
                    </a:xfrm>
                    <a:prstGeom prst="rect">
                      <a:avLst/>
                    </a:prstGeom>
                  </pic:spPr>
                </pic:pic>
              </a:graphicData>
            </a:graphic>
          </wp:inline>
        </w:drawing>
      </w:r>
    </w:p>
    <w:p w14:paraId="6BE8DFF0" w14:textId="77777777" w:rsidR="0063694C" w:rsidRDefault="0063694C" w:rsidP="00E60531">
      <w:pPr>
        <w:tabs>
          <w:tab w:val="left" w:pos="3185"/>
        </w:tabs>
        <w:jc w:val="both"/>
        <w:rPr>
          <w:rFonts w:ascii="Times New Roman" w:hAnsi="Times New Roman" w:cs="Times New Roman"/>
          <w:noProof/>
          <w:sz w:val="24"/>
          <w:szCs w:val="24"/>
        </w:rPr>
      </w:pPr>
    </w:p>
    <w:p w14:paraId="437A9495" w14:textId="77777777" w:rsidR="0063694C" w:rsidRDefault="0063694C" w:rsidP="00E60531">
      <w:pPr>
        <w:tabs>
          <w:tab w:val="left" w:pos="3185"/>
        </w:tabs>
        <w:jc w:val="both"/>
        <w:rPr>
          <w:rFonts w:ascii="Times New Roman" w:hAnsi="Times New Roman" w:cs="Times New Roman"/>
          <w:noProof/>
          <w:sz w:val="24"/>
          <w:szCs w:val="24"/>
        </w:rPr>
      </w:pPr>
    </w:p>
    <w:p w14:paraId="14EA7720" w14:textId="126E7E19" w:rsidR="0063694C" w:rsidRDefault="005358A3" w:rsidP="00E60531">
      <w:pPr>
        <w:tabs>
          <w:tab w:val="left" w:pos="3185"/>
        </w:tabs>
        <w:jc w:val="both"/>
        <w:rPr>
          <w:rFonts w:ascii="Times New Roman" w:hAnsi="Times New Roman" w:cs="Times New Roman"/>
          <w:noProof/>
          <w:sz w:val="24"/>
          <w:szCs w:val="24"/>
        </w:rPr>
      </w:pPr>
      <w:r w:rsidRPr="00CE7F53">
        <w:rPr>
          <w:rFonts w:ascii="Times New Roman" w:hAnsi="Times New Roman" w:cs="Times New Roman"/>
          <w:b/>
          <w:bCs/>
          <w:i/>
          <w:iCs/>
          <w:noProof/>
          <w:color w:val="C45911" w:themeColor="accent2" w:themeShade="BF"/>
          <w:sz w:val="24"/>
          <w:szCs w:val="24"/>
        </w:rPr>
        <w:lastRenderedPageBreak/>
        <w:t>git reset --hard &lt;commit-hash&gt;</w:t>
      </w:r>
      <w:r w:rsidR="00853C97">
        <w:rPr>
          <w:rFonts w:ascii="Times New Roman" w:hAnsi="Times New Roman" w:cs="Times New Roman"/>
          <w:noProof/>
          <w:sz w:val="24"/>
          <w:szCs w:val="24"/>
        </w:rPr>
        <w:t xml:space="preserve"> </w:t>
      </w:r>
      <w:r w:rsidR="00853C97" w:rsidRPr="00853C97">
        <w:rPr>
          <w:rFonts w:ascii="Times New Roman" w:hAnsi="Times New Roman" w:cs="Times New Roman"/>
          <w:noProof/>
          <w:sz w:val="24"/>
          <w:szCs w:val="24"/>
        </w:rPr>
        <w:sym w:font="Wingdings" w:char="F0E0"/>
      </w:r>
      <w:r w:rsidR="00853C97">
        <w:rPr>
          <w:rFonts w:ascii="Times New Roman" w:hAnsi="Times New Roman" w:cs="Times New Roman"/>
          <w:noProof/>
          <w:sz w:val="24"/>
          <w:szCs w:val="24"/>
        </w:rPr>
        <w:t xml:space="preserve"> resets the current working directory to the specifies commit hash.</w:t>
      </w:r>
    </w:p>
    <w:p w14:paraId="29F69F99" w14:textId="77777777" w:rsidR="00AE33B4" w:rsidRDefault="00AE33B4" w:rsidP="00E60531">
      <w:pPr>
        <w:tabs>
          <w:tab w:val="left" w:pos="3185"/>
        </w:tabs>
        <w:jc w:val="both"/>
        <w:rPr>
          <w:rFonts w:ascii="Times New Roman" w:hAnsi="Times New Roman" w:cs="Times New Roman"/>
          <w:noProof/>
          <w:sz w:val="24"/>
          <w:szCs w:val="24"/>
        </w:rPr>
      </w:pPr>
    </w:p>
    <w:p w14:paraId="6DCBC17B" w14:textId="57E8D980" w:rsidR="00AE33B4" w:rsidRDefault="00AE33B4"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If we reset our current directory if we are going to detached HEAD we cant see the commits in the git log but the hash and the commit is present in the reflog. In this way it is used to undo the hard reset.</w:t>
      </w:r>
    </w:p>
    <w:p w14:paraId="0E2A6ACE" w14:textId="77777777" w:rsidR="00AE33B4" w:rsidRDefault="00AE33B4" w:rsidP="00E60531">
      <w:pPr>
        <w:tabs>
          <w:tab w:val="left" w:pos="3185"/>
        </w:tabs>
        <w:jc w:val="both"/>
        <w:rPr>
          <w:rFonts w:ascii="Times New Roman" w:hAnsi="Times New Roman" w:cs="Times New Roman"/>
          <w:noProof/>
          <w:sz w:val="24"/>
          <w:szCs w:val="24"/>
        </w:rPr>
      </w:pPr>
    </w:p>
    <w:p w14:paraId="76283E3E" w14:textId="2DD5654B" w:rsidR="00AE33B4" w:rsidRDefault="00AE33B4" w:rsidP="00E60531">
      <w:pPr>
        <w:tabs>
          <w:tab w:val="left" w:pos="3185"/>
        </w:tabs>
        <w:jc w:val="both"/>
        <w:rPr>
          <w:rFonts w:ascii="Times New Roman" w:hAnsi="Times New Roman" w:cs="Times New Roman"/>
          <w:noProof/>
          <w:sz w:val="24"/>
          <w:szCs w:val="24"/>
        </w:rPr>
      </w:pPr>
      <w:r w:rsidRPr="00CE7F53">
        <w:rPr>
          <w:rFonts w:ascii="Times New Roman" w:hAnsi="Times New Roman" w:cs="Times New Roman"/>
          <w:b/>
          <w:bCs/>
          <w:i/>
          <w:iCs/>
          <w:noProof/>
          <w:color w:val="C45911" w:themeColor="accent2" w:themeShade="BF"/>
          <w:sz w:val="24"/>
          <w:szCs w:val="24"/>
        </w:rPr>
        <w:t>git reset --hard master@{1}</w:t>
      </w:r>
      <w:r>
        <w:rPr>
          <w:rFonts w:ascii="Times New Roman" w:hAnsi="Times New Roman" w:cs="Times New Roman"/>
          <w:noProof/>
          <w:sz w:val="24"/>
          <w:szCs w:val="24"/>
        </w:rPr>
        <w:t xml:space="preserve"> </w:t>
      </w:r>
      <w:r w:rsidRPr="00AE33B4">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undoes the hard reset performed in the master branch.</w:t>
      </w:r>
    </w:p>
    <w:p w14:paraId="46CE343A" w14:textId="77777777" w:rsidR="005E31DC" w:rsidRDefault="005E31DC" w:rsidP="00E60531">
      <w:pPr>
        <w:tabs>
          <w:tab w:val="left" w:pos="3185"/>
        </w:tabs>
        <w:jc w:val="both"/>
        <w:rPr>
          <w:rFonts w:ascii="Times New Roman" w:hAnsi="Times New Roman" w:cs="Times New Roman"/>
          <w:noProof/>
          <w:sz w:val="24"/>
          <w:szCs w:val="24"/>
        </w:rPr>
      </w:pPr>
    </w:p>
    <w:p w14:paraId="42992B89" w14:textId="44A5C41C" w:rsidR="005E31DC" w:rsidRDefault="00C36CF4"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In the similar way the reflog can  also undo the git rebase also.</w:t>
      </w:r>
    </w:p>
    <w:p w14:paraId="079E1C4F" w14:textId="77777777" w:rsidR="003315B8" w:rsidRDefault="003315B8" w:rsidP="00E60531">
      <w:pPr>
        <w:pBdr>
          <w:bottom w:val="single" w:sz="6" w:space="1" w:color="auto"/>
        </w:pBdr>
        <w:tabs>
          <w:tab w:val="left" w:pos="3185"/>
        </w:tabs>
        <w:jc w:val="both"/>
        <w:rPr>
          <w:rFonts w:ascii="Times New Roman" w:hAnsi="Times New Roman" w:cs="Times New Roman"/>
          <w:noProof/>
          <w:sz w:val="24"/>
          <w:szCs w:val="24"/>
        </w:rPr>
      </w:pPr>
    </w:p>
    <w:p w14:paraId="7E0B44A0" w14:textId="77777777" w:rsidR="003315B8" w:rsidRDefault="003315B8" w:rsidP="00E60531">
      <w:pPr>
        <w:tabs>
          <w:tab w:val="left" w:pos="3185"/>
        </w:tabs>
        <w:jc w:val="both"/>
        <w:rPr>
          <w:rFonts w:ascii="Times New Roman" w:hAnsi="Times New Roman" w:cs="Times New Roman"/>
          <w:noProof/>
          <w:sz w:val="24"/>
          <w:szCs w:val="24"/>
        </w:rPr>
      </w:pPr>
    </w:p>
    <w:p w14:paraId="10DBDE11" w14:textId="65117AAF" w:rsidR="003315B8" w:rsidRPr="0052079E" w:rsidRDefault="0052079E" w:rsidP="00E60531">
      <w:pPr>
        <w:tabs>
          <w:tab w:val="left" w:pos="3185"/>
        </w:tabs>
        <w:jc w:val="both"/>
        <w:rPr>
          <w:rFonts w:ascii="Times New Roman" w:hAnsi="Times New Roman" w:cs="Times New Roman"/>
          <w:b/>
          <w:bCs/>
          <w:i/>
          <w:iCs/>
          <w:noProof/>
          <w:sz w:val="32"/>
          <w:szCs w:val="32"/>
        </w:rPr>
      </w:pPr>
      <w:r w:rsidRPr="0052079E">
        <w:rPr>
          <w:rFonts w:ascii="Times New Roman" w:hAnsi="Times New Roman" w:cs="Times New Roman"/>
          <w:b/>
          <w:bCs/>
          <w:i/>
          <w:iCs/>
          <w:noProof/>
          <w:sz w:val="32"/>
          <w:szCs w:val="32"/>
        </w:rPr>
        <w:t>Git Aliases:</w:t>
      </w:r>
    </w:p>
    <w:p w14:paraId="3C48DB3F" w14:textId="77777777" w:rsidR="003B7124" w:rsidRDefault="003B7124" w:rsidP="00E60531">
      <w:pPr>
        <w:tabs>
          <w:tab w:val="left" w:pos="3185"/>
        </w:tabs>
        <w:jc w:val="both"/>
        <w:rPr>
          <w:rFonts w:ascii="Times New Roman" w:hAnsi="Times New Roman" w:cs="Times New Roman"/>
          <w:noProof/>
          <w:sz w:val="24"/>
          <w:szCs w:val="24"/>
        </w:rPr>
      </w:pPr>
    </w:p>
    <w:p w14:paraId="4F16C9F4" w14:textId="3B6FC34F" w:rsidR="00041C16" w:rsidRDefault="00BB65A6"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Everytime the git looks at the global config file or the local config file</w:t>
      </w:r>
      <w:r w:rsidR="00B576C5">
        <w:rPr>
          <w:rFonts w:ascii="Times New Roman" w:hAnsi="Times New Roman" w:cs="Times New Roman"/>
          <w:noProof/>
          <w:sz w:val="24"/>
          <w:szCs w:val="24"/>
        </w:rPr>
        <w:t xml:space="preserve">. </w:t>
      </w:r>
      <w:r w:rsidR="00D92F41" w:rsidRPr="002D222F">
        <w:rPr>
          <w:rFonts w:ascii="Times New Roman" w:hAnsi="Times New Roman" w:cs="Times New Roman"/>
          <w:b/>
          <w:bCs/>
          <w:i/>
          <w:iCs/>
          <w:noProof/>
          <w:color w:val="2E74B5" w:themeColor="accent1" w:themeShade="BF"/>
          <w:sz w:val="24"/>
          <w:szCs w:val="24"/>
        </w:rPr>
        <w:t>~/.gitconfig</w:t>
      </w:r>
      <w:r w:rsidR="001404AE">
        <w:rPr>
          <w:rFonts w:ascii="Times New Roman" w:hAnsi="Times New Roman" w:cs="Times New Roman"/>
          <w:b/>
          <w:bCs/>
          <w:i/>
          <w:iCs/>
          <w:noProof/>
          <w:color w:val="2E74B5" w:themeColor="accent1" w:themeShade="BF"/>
          <w:sz w:val="24"/>
          <w:szCs w:val="24"/>
        </w:rPr>
        <w:t xml:space="preserve"> </w:t>
      </w:r>
      <w:r w:rsidR="001404AE">
        <w:rPr>
          <w:rFonts w:ascii="Times New Roman" w:hAnsi="Times New Roman" w:cs="Times New Roman"/>
          <w:noProof/>
          <w:sz w:val="24"/>
          <w:szCs w:val="24"/>
        </w:rPr>
        <w:t>to pick all the settings</w:t>
      </w:r>
      <w:r w:rsidR="000D181D">
        <w:rPr>
          <w:rFonts w:ascii="Times New Roman" w:hAnsi="Times New Roman" w:cs="Times New Roman"/>
          <w:noProof/>
          <w:sz w:val="24"/>
          <w:szCs w:val="24"/>
        </w:rPr>
        <w:t>.</w:t>
      </w:r>
      <w:r w:rsidR="00744A12">
        <w:rPr>
          <w:rFonts w:ascii="Times New Roman" w:hAnsi="Times New Roman" w:cs="Times New Roman"/>
          <w:noProof/>
          <w:sz w:val="24"/>
          <w:szCs w:val="24"/>
        </w:rPr>
        <w:t xml:space="preserve"> The config variables are set from that file.</w:t>
      </w:r>
    </w:p>
    <w:p w14:paraId="3487AE50" w14:textId="4D87D094" w:rsidR="00041C16" w:rsidRDefault="00351919"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We can add git aliases very easily </w:t>
      </w:r>
      <w:r w:rsidR="009C5861">
        <w:rPr>
          <w:rFonts w:ascii="Times New Roman" w:hAnsi="Times New Roman" w:cs="Times New Roman"/>
          <w:noProof/>
          <w:sz w:val="24"/>
          <w:szCs w:val="24"/>
        </w:rPr>
        <w:t>for example like below in the .gitconfig file</w:t>
      </w:r>
      <w:r w:rsidR="00EF6F21">
        <w:rPr>
          <w:rFonts w:ascii="Times New Roman" w:hAnsi="Times New Roman" w:cs="Times New Roman"/>
          <w:noProof/>
          <w:sz w:val="24"/>
          <w:szCs w:val="24"/>
        </w:rPr>
        <w:t xml:space="preserve"> </w:t>
      </w:r>
      <w:r w:rsidR="00DF6507">
        <w:rPr>
          <w:rFonts w:ascii="Times New Roman" w:hAnsi="Times New Roman" w:cs="Times New Roman"/>
          <w:noProof/>
          <w:sz w:val="24"/>
          <w:szCs w:val="24"/>
        </w:rPr>
        <w:t>:</w:t>
      </w:r>
    </w:p>
    <w:p w14:paraId="3FC46859" w14:textId="77777777" w:rsidR="00EF6F21" w:rsidRDefault="00EF6F21" w:rsidP="00E60531">
      <w:pPr>
        <w:tabs>
          <w:tab w:val="left" w:pos="3185"/>
        </w:tabs>
        <w:jc w:val="both"/>
        <w:rPr>
          <w:rFonts w:ascii="Times New Roman" w:hAnsi="Times New Roman" w:cs="Times New Roman"/>
          <w:noProof/>
          <w:sz w:val="24"/>
          <w:szCs w:val="24"/>
        </w:rPr>
      </w:pPr>
    </w:p>
    <w:p w14:paraId="02526F0A" w14:textId="4E11288E" w:rsidR="00EF6F21" w:rsidRPr="001A1C58" w:rsidRDefault="00EF6F21" w:rsidP="00E60531">
      <w:pPr>
        <w:tabs>
          <w:tab w:val="left" w:pos="3185"/>
        </w:tabs>
        <w:jc w:val="both"/>
        <w:rPr>
          <w:rFonts w:ascii="Times New Roman" w:hAnsi="Times New Roman" w:cs="Times New Roman"/>
          <w:b/>
          <w:bCs/>
          <w:i/>
          <w:iCs/>
          <w:noProof/>
          <w:color w:val="C45911" w:themeColor="accent2" w:themeShade="BF"/>
          <w:sz w:val="28"/>
          <w:szCs w:val="28"/>
        </w:rPr>
      </w:pPr>
      <w:r w:rsidRPr="001A1C58">
        <w:rPr>
          <w:rFonts w:ascii="Times New Roman" w:hAnsi="Times New Roman" w:cs="Times New Roman"/>
          <w:b/>
          <w:bCs/>
          <w:i/>
          <w:iCs/>
          <w:noProof/>
          <w:color w:val="C45911" w:themeColor="accent2" w:themeShade="BF"/>
          <w:sz w:val="28"/>
          <w:szCs w:val="28"/>
        </w:rPr>
        <w:t>[alias]</w:t>
      </w:r>
    </w:p>
    <w:p w14:paraId="57385772" w14:textId="5ADA842F" w:rsidR="00EF6F21" w:rsidRPr="001A1C58" w:rsidRDefault="00EF6F21" w:rsidP="00E60531">
      <w:pPr>
        <w:tabs>
          <w:tab w:val="left" w:pos="3185"/>
        </w:tabs>
        <w:jc w:val="both"/>
        <w:rPr>
          <w:rFonts w:ascii="Times New Roman" w:hAnsi="Times New Roman" w:cs="Times New Roman"/>
          <w:b/>
          <w:bCs/>
          <w:i/>
          <w:iCs/>
          <w:noProof/>
          <w:color w:val="C45911" w:themeColor="accent2" w:themeShade="BF"/>
          <w:sz w:val="28"/>
          <w:szCs w:val="28"/>
        </w:rPr>
      </w:pPr>
      <w:r w:rsidRPr="001A1C58">
        <w:rPr>
          <w:rFonts w:ascii="Times New Roman" w:hAnsi="Times New Roman" w:cs="Times New Roman"/>
          <w:b/>
          <w:bCs/>
          <w:i/>
          <w:iCs/>
          <w:noProof/>
          <w:color w:val="C45911" w:themeColor="accent2" w:themeShade="BF"/>
          <w:sz w:val="28"/>
          <w:szCs w:val="28"/>
        </w:rPr>
        <w:t xml:space="preserve">     s = status</w:t>
      </w:r>
    </w:p>
    <w:p w14:paraId="0CFEFB63" w14:textId="57BB7CC0" w:rsidR="00EF6F21" w:rsidRDefault="00EF6F21" w:rsidP="00E60531">
      <w:pPr>
        <w:tabs>
          <w:tab w:val="left" w:pos="3185"/>
        </w:tabs>
        <w:jc w:val="both"/>
        <w:rPr>
          <w:rFonts w:ascii="Times New Roman" w:hAnsi="Times New Roman" w:cs="Times New Roman"/>
          <w:b/>
          <w:bCs/>
          <w:i/>
          <w:iCs/>
          <w:noProof/>
          <w:color w:val="C45911" w:themeColor="accent2" w:themeShade="BF"/>
          <w:sz w:val="28"/>
          <w:szCs w:val="28"/>
        </w:rPr>
      </w:pPr>
      <w:r w:rsidRPr="001A1C58">
        <w:rPr>
          <w:rFonts w:ascii="Times New Roman" w:hAnsi="Times New Roman" w:cs="Times New Roman"/>
          <w:b/>
          <w:bCs/>
          <w:i/>
          <w:iCs/>
          <w:noProof/>
          <w:color w:val="C45911" w:themeColor="accent2" w:themeShade="BF"/>
          <w:sz w:val="28"/>
          <w:szCs w:val="28"/>
        </w:rPr>
        <w:t xml:space="preserve">     l = log</w:t>
      </w:r>
    </w:p>
    <w:p w14:paraId="0DA36A7F" w14:textId="0973D21C" w:rsidR="009C5861" w:rsidRPr="009C5861" w:rsidRDefault="00BD0581"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here s means status so you can use instead </w:t>
      </w:r>
      <w:r w:rsidRPr="009A0FC9">
        <w:rPr>
          <w:rFonts w:ascii="Times New Roman" w:hAnsi="Times New Roman" w:cs="Times New Roman"/>
          <w:b/>
          <w:bCs/>
          <w:i/>
          <w:iCs/>
          <w:noProof/>
          <w:color w:val="C45911" w:themeColor="accent2" w:themeShade="BF"/>
          <w:sz w:val="24"/>
          <w:szCs w:val="24"/>
        </w:rPr>
        <w:t>git s</w:t>
      </w:r>
      <w:r>
        <w:rPr>
          <w:rFonts w:ascii="Times New Roman" w:hAnsi="Times New Roman" w:cs="Times New Roman"/>
          <w:noProof/>
          <w:sz w:val="24"/>
          <w:szCs w:val="24"/>
        </w:rPr>
        <w:t xml:space="preserve"> is same as </w:t>
      </w:r>
      <w:r w:rsidRPr="009A0FC9">
        <w:rPr>
          <w:rFonts w:ascii="Times New Roman" w:hAnsi="Times New Roman" w:cs="Times New Roman"/>
          <w:b/>
          <w:bCs/>
          <w:i/>
          <w:iCs/>
          <w:noProof/>
          <w:color w:val="C45911" w:themeColor="accent2" w:themeShade="BF"/>
          <w:sz w:val="24"/>
          <w:szCs w:val="24"/>
        </w:rPr>
        <w:t>git status</w:t>
      </w:r>
    </w:p>
    <w:p w14:paraId="1A62E060" w14:textId="77777777" w:rsidR="00812206" w:rsidRDefault="00812206" w:rsidP="00E60531">
      <w:pPr>
        <w:tabs>
          <w:tab w:val="left" w:pos="3185"/>
        </w:tabs>
        <w:jc w:val="both"/>
        <w:rPr>
          <w:rFonts w:ascii="Times New Roman" w:hAnsi="Times New Roman" w:cs="Times New Roman"/>
          <w:noProof/>
          <w:sz w:val="24"/>
          <w:szCs w:val="24"/>
        </w:rPr>
      </w:pPr>
    </w:p>
    <w:p w14:paraId="5239B538" w14:textId="17FD85EC" w:rsidR="00812206" w:rsidRDefault="00812206"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 xml:space="preserve">means here alias refers to </w:t>
      </w:r>
      <w:r w:rsidRPr="001A1C58">
        <w:rPr>
          <w:rFonts w:ascii="Times New Roman" w:hAnsi="Times New Roman" w:cs="Times New Roman"/>
          <w:b/>
          <w:bCs/>
          <w:i/>
          <w:iCs/>
          <w:noProof/>
          <w:color w:val="2E74B5" w:themeColor="accent1" w:themeShade="BF"/>
          <w:sz w:val="24"/>
          <w:szCs w:val="24"/>
        </w:rPr>
        <w:t xml:space="preserve">git ci instead of git </w:t>
      </w:r>
      <w:r>
        <w:rPr>
          <w:rFonts w:ascii="Times New Roman" w:hAnsi="Times New Roman" w:cs="Times New Roman"/>
          <w:noProof/>
          <w:sz w:val="24"/>
          <w:szCs w:val="24"/>
        </w:rPr>
        <w:t>commit in this we can set our custom aliases for the commands.</w:t>
      </w:r>
    </w:p>
    <w:p w14:paraId="6DBB9C31" w14:textId="6B91F353" w:rsidR="00871F25" w:rsidRDefault="00871F25"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We can set the alias not only by editing the .gitconfig file but also using command line.</w:t>
      </w:r>
    </w:p>
    <w:p w14:paraId="10C13170" w14:textId="77777777" w:rsidR="00D062BC" w:rsidRDefault="00D062BC" w:rsidP="00E60531">
      <w:pPr>
        <w:tabs>
          <w:tab w:val="left" w:pos="3185"/>
        </w:tabs>
        <w:jc w:val="both"/>
        <w:rPr>
          <w:rFonts w:ascii="Times New Roman" w:hAnsi="Times New Roman" w:cs="Times New Roman"/>
          <w:noProof/>
          <w:sz w:val="24"/>
          <w:szCs w:val="24"/>
        </w:rPr>
      </w:pPr>
    </w:p>
    <w:p w14:paraId="2DABBAD1" w14:textId="4D33709C" w:rsidR="00D062BC" w:rsidRDefault="00D062BC" w:rsidP="00E60531">
      <w:pPr>
        <w:tabs>
          <w:tab w:val="left" w:pos="3185"/>
        </w:tabs>
        <w:jc w:val="both"/>
        <w:rPr>
          <w:rFonts w:ascii="Times New Roman" w:hAnsi="Times New Roman" w:cs="Times New Roman"/>
          <w:noProof/>
          <w:sz w:val="24"/>
          <w:szCs w:val="24"/>
        </w:rPr>
      </w:pPr>
      <w:r w:rsidRPr="00EF4D27">
        <w:rPr>
          <w:rFonts w:ascii="Times New Roman" w:hAnsi="Times New Roman" w:cs="Times New Roman"/>
          <w:b/>
          <w:bCs/>
          <w:i/>
          <w:iCs/>
          <w:noProof/>
          <w:color w:val="C45911" w:themeColor="accent2" w:themeShade="BF"/>
          <w:sz w:val="24"/>
          <w:szCs w:val="24"/>
        </w:rPr>
        <w:t>git config --global alias.showmebranches branch</w:t>
      </w:r>
      <w:r w:rsidR="00EF4D27">
        <w:rPr>
          <w:rFonts w:ascii="Times New Roman" w:hAnsi="Times New Roman" w:cs="Times New Roman"/>
          <w:b/>
          <w:bCs/>
          <w:i/>
          <w:iCs/>
          <w:noProof/>
          <w:color w:val="C45911" w:themeColor="accent2" w:themeShade="BF"/>
          <w:sz w:val="24"/>
          <w:szCs w:val="24"/>
        </w:rPr>
        <w:t xml:space="preserve"> </w:t>
      </w:r>
      <w:r w:rsidR="00EF4D27" w:rsidRPr="00EF4D27">
        <w:rPr>
          <w:rFonts w:ascii="Times New Roman" w:hAnsi="Times New Roman" w:cs="Times New Roman"/>
          <w:noProof/>
          <w:sz w:val="24"/>
          <w:szCs w:val="24"/>
        </w:rPr>
        <w:sym w:font="Wingdings" w:char="F0E0"/>
      </w:r>
      <w:r w:rsidR="00EF4D27">
        <w:rPr>
          <w:rFonts w:ascii="Times New Roman" w:hAnsi="Times New Roman" w:cs="Times New Roman"/>
          <w:noProof/>
          <w:sz w:val="24"/>
          <w:szCs w:val="24"/>
        </w:rPr>
        <w:t xml:space="preserve"> now the </w:t>
      </w:r>
      <w:r w:rsidR="00EF4D27" w:rsidRPr="00EF4D27">
        <w:rPr>
          <w:rFonts w:ascii="Times New Roman" w:hAnsi="Times New Roman" w:cs="Times New Roman"/>
          <w:b/>
          <w:bCs/>
          <w:i/>
          <w:iCs/>
          <w:noProof/>
          <w:color w:val="2E74B5" w:themeColor="accent1" w:themeShade="BF"/>
          <w:sz w:val="24"/>
          <w:szCs w:val="24"/>
        </w:rPr>
        <w:t>git branch</w:t>
      </w:r>
      <w:r w:rsidR="00EF4D27">
        <w:rPr>
          <w:rFonts w:ascii="Times New Roman" w:hAnsi="Times New Roman" w:cs="Times New Roman"/>
          <w:noProof/>
          <w:sz w:val="24"/>
          <w:szCs w:val="24"/>
        </w:rPr>
        <w:t xml:space="preserve"> is same as </w:t>
      </w:r>
      <w:r w:rsidR="00EF4D27" w:rsidRPr="003C7AEA">
        <w:rPr>
          <w:rFonts w:ascii="Times New Roman" w:hAnsi="Times New Roman" w:cs="Times New Roman"/>
          <w:b/>
          <w:bCs/>
          <w:i/>
          <w:iCs/>
          <w:noProof/>
          <w:color w:val="2E74B5" w:themeColor="accent1" w:themeShade="BF"/>
          <w:sz w:val="24"/>
          <w:szCs w:val="24"/>
        </w:rPr>
        <w:t>git showmebranches</w:t>
      </w:r>
      <w:r w:rsidR="00EF4D27">
        <w:rPr>
          <w:rFonts w:ascii="Times New Roman" w:hAnsi="Times New Roman" w:cs="Times New Roman"/>
          <w:noProof/>
          <w:sz w:val="24"/>
          <w:szCs w:val="24"/>
        </w:rPr>
        <w:t>.</w:t>
      </w:r>
    </w:p>
    <w:p w14:paraId="01C15531" w14:textId="0F7FE8FD" w:rsidR="00EF4D27" w:rsidRDefault="00EF4D27"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In this we can also set aliases from the command line.</w:t>
      </w:r>
    </w:p>
    <w:p w14:paraId="6B8CDAB8" w14:textId="77777777" w:rsidR="00F92E95" w:rsidRDefault="00F92E95" w:rsidP="00E60531">
      <w:pPr>
        <w:tabs>
          <w:tab w:val="left" w:pos="3185"/>
        </w:tabs>
        <w:jc w:val="both"/>
        <w:rPr>
          <w:rFonts w:ascii="Times New Roman" w:hAnsi="Times New Roman" w:cs="Times New Roman"/>
          <w:noProof/>
          <w:sz w:val="24"/>
          <w:szCs w:val="24"/>
        </w:rPr>
      </w:pPr>
    </w:p>
    <w:p w14:paraId="0E840499" w14:textId="114240DF" w:rsidR="00F92E95" w:rsidRPr="00F92E95" w:rsidRDefault="00F92E95" w:rsidP="00E60531">
      <w:pPr>
        <w:tabs>
          <w:tab w:val="left" w:pos="3185"/>
        </w:tabs>
        <w:jc w:val="both"/>
        <w:rPr>
          <w:rFonts w:ascii="Times New Roman" w:hAnsi="Times New Roman" w:cs="Times New Roman"/>
          <w:noProof/>
          <w:color w:val="FF0000"/>
          <w:sz w:val="24"/>
          <w:szCs w:val="24"/>
        </w:rPr>
      </w:pPr>
      <w:r w:rsidRPr="00F92E95">
        <w:rPr>
          <w:rFonts w:ascii="Times New Roman" w:hAnsi="Times New Roman" w:cs="Times New Roman"/>
          <w:noProof/>
          <w:color w:val="FF0000"/>
          <w:sz w:val="24"/>
          <w:szCs w:val="24"/>
        </w:rPr>
        <w:t>**Note : We can also the arguments using the git aliases also.</w:t>
      </w:r>
    </w:p>
    <w:p w14:paraId="082C4F08" w14:textId="77777777" w:rsidR="00F92E95" w:rsidRDefault="00F92E95" w:rsidP="00E60531">
      <w:pPr>
        <w:tabs>
          <w:tab w:val="left" w:pos="3185"/>
        </w:tabs>
        <w:jc w:val="both"/>
        <w:rPr>
          <w:rFonts w:ascii="Times New Roman" w:hAnsi="Times New Roman" w:cs="Times New Roman"/>
          <w:noProof/>
          <w:sz w:val="24"/>
          <w:szCs w:val="24"/>
        </w:rPr>
      </w:pPr>
    </w:p>
    <w:p w14:paraId="7FB1B71D" w14:textId="7FD4A8BC" w:rsidR="00E83B1D" w:rsidRDefault="00E83B1D" w:rsidP="00E60531">
      <w:pPr>
        <w:tabs>
          <w:tab w:val="left" w:pos="3185"/>
        </w:tabs>
        <w:jc w:val="both"/>
        <w:rPr>
          <w:rFonts w:ascii="Times New Roman" w:hAnsi="Times New Roman" w:cs="Times New Roman"/>
          <w:noProof/>
          <w:sz w:val="24"/>
          <w:szCs w:val="24"/>
        </w:rPr>
      </w:pPr>
      <w:r>
        <w:rPr>
          <w:rFonts w:ascii="Times New Roman" w:hAnsi="Times New Roman" w:cs="Times New Roman"/>
          <w:noProof/>
          <w:sz w:val="24"/>
          <w:szCs w:val="24"/>
        </w:rPr>
        <w:t>Some useful git aliases :</w:t>
      </w:r>
    </w:p>
    <w:p w14:paraId="0B8BF72C" w14:textId="75E71B6A" w:rsidR="00E83B1D" w:rsidRDefault="00E83B1D" w:rsidP="00E60531">
      <w:pPr>
        <w:tabs>
          <w:tab w:val="left" w:pos="3185"/>
        </w:tabs>
        <w:jc w:val="both"/>
        <w:rPr>
          <w:rFonts w:ascii="Times New Roman" w:hAnsi="Times New Roman" w:cs="Times New Roman"/>
          <w:noProof/>
          <w:color w:val="C45911" w:themeColor="accent2" w:themeShade="BF"/>
          <w:sz w:val="24"/>
          <w:szCs w:val="24"/>
        </w:rPr>
      </w:pPr>
      <w:hyperlink r:id="rId63" w:history="1">
        <w:r w:rsidRPr="00E83B1D">
          <w:rPr>
            <w:rStyle w:val="Hyperlink"/>
            <w:rFonts w:ascii="Times New Roman" w:hAnsi="Times New Roman" w:cs="Times New Roman"/>
            <w:noProof/>
            <w:sz w:val="24"/>
            <w:szCs w:val="24"/>
            <w14:textFill>
              <w14:solidFill>
                <w14:schemeClr w14:val="accent1">
                  <w14:lumMod w14:val="50000"/>
                  <w14:lumMod w14:val="75000"/>
                </w14:schemeClr>
              </w14:solidFill>
            </w14:textFill>
          </w:rPr>
          <w:t>https://www.durdn.com/blog/2012/11/22/must-have-git-aliases-advanced-examples/</w:t>
        </w:r>
      </w:hyperlink>
    </w:p>
    <w:p w14:paraId="31552D03" w14:textId="17BEB00C" w:rsidR="00AC5CBB" w:rsidRPr="006B440A" w:rsidRDefault="00AC5CBB" w:rsidP="00E60531">
      <w:pPr>
        <w:tabs>
          <w:tab w:val="left" w:pos="3185"/>
        </w:tabs>
        <w:jc w:val="both"/>
        <w:rPr>
          <w:rFonts w:ascii="Times New Roman" w:hAnsi="Times New Roman" w:cs="Times New Roman"/>
          <w:noProof/>
          <w:sz w:val="24"/>
          <w:szCs w:val="24"/>
        </w:rPr>
      </w:pPr>
      <w:r w:rsidRPr="006B440A">
        <w:rPr>
          <w:rFonts w:ascii="Times New Roman" w:hAnsi="Times New Roman" w:cs="Times New Roman"/>
          <w:noProof/>
          <w:sz w:val="24"/>
          <w:szCs w:val="24"/>
        </w:rPr>
        <w:t>https://github.com/GitAlias/gitalias</w:t>
      </w:r>
    </w:p>
    <w:p w14:paraId="26C1697E" w14:textId="77777777" w:rsidR="00F572FF" w:rsidRDefault="00F572FF" w:rsidP="00E60531">
      <w:pPr>
        <w:tabs>
          <w:tab w:val="left" w:pos="3185"/>
        </w:tabs>
        <w:jc w:val="both"/>
        <w:rPr>
          <w:rFonts w:ascii="Times New Roman" w:hAnsi="Times New Roman" w:cs="Times New Roman"/>
          <w:noProof/>
          <w:sz w:val="24"/>
          <w:szCs w:val="24"/>
        </w:rPr>
      </w:pPr>
    </w:p>
    <w:p w14:paraId="35DA11BE" w14:textId="77777777" w:rsidR="00F572FF" w:rsidRDefault="00F572FF" w:rsidP="00E60531">
      <w:pPr>
        <w:tabs>
          <w:tab w:val="left" w:pos="3185"/>
        </w:tabs>
        <w:jc w:val="both"/>
        <w:rPr>
          <w:rFonts w:ascii="Times New Roman" w:hAnsi="Times New Roman" w:cs="Times New Roman"/>
          <w:noProof/>
          <w:sz w:val="24"/>
          <w:szCs w:val="24"/>
        </w:rPr>
      </w:pPr>
    </w:p>
    <w:p w14:paraId="30108706" w14:textId="77777777" w:rsidR="00297650" w:rsidRDefault="00297650" w:rsidP="00E60531">
      <w:pPr>
        <w:tabs>
          <w:tab w:val="left" w:pos="3185"/>
        </w:tabs>
        <w:jc w:val="both"/>
        <w:rPr>
          <w:rFonts w:ascii="Times New Roman" w:hAnsi="Times New Roman" w:cs="Times New Roman"/>
          <w:noProof/>
          <w:sz w:val="24"/>
          <w:szCs w:val="24"/>
        </w:rPr>
      </w:pPr>
    </w:p>
    <w:p w14:paraId="212EC7A4" w14:textId="77777777" w:rsidR="00297650" w:rsidRPr="001404AE" w:rsidRDefault="00297650" w:rsidP="00E60531">
      <w:pPr>
        <w:tabs>
          <w:tab w:val="left" w:pos="3185"/>
        </w:tabs>
        <w:jc w:val="both"/>
        <w:rPr>
          <w:rFonts w:ascii="Times New Roman" w:hAnsi="Times New Roman" w:cs="Times New Roman"/>
          <w:noProof/>
          <w:sz w:val="24"/>
          <w:szCs w:val="24"/>
        </w:rPr>
      </w:pPr>
    </w:p>
    <w:sectPr w:rsidR="00297650" w:rsidRPr="001404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6CCB5" w14:textId="77777777" w:rsidR="00D35524" w:rsidRDefault="00D35524" w:rsidP="00F63B7B">
      <w:r>
        <w:separator/>
      </w:r>
    </w:p>
  </w:endnote>
  <w:endnote w:type="continuationSeparator" w:id="0">
    <w:p w14:paraId="68A2F57E" w14:textId="77777777" w:rsidR="00D35524" w:rsidRDefault="00D35524" w:rsidP="00F63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AB9D" w14:textId="77777777" w:rsidR="00D35524" w:rsidRDefault="00D35524" w:rsidP="00F63B7B">
      <w:r>
        <w:separator/>
      </w:r>
    </w:p>
  </w:footnote>
  <w:footnote w:type="continuationSeparator" w:id="0">
    <w:p w14:paraId="4869F7F7" w14:textId="77777777" w:rsidR="00D35524" w:rsidRDefault="00D35524" w:rsidP="00F63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B2AA3"/>
    <w:multiLevelType w:val="hybridMultilevel"/>
    <w:tmpl w:val="F490DC90"/>
    <w:lvl w:ilvl="0" w:tplc="92DC945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F814A2"/>
    <w:multiLevelType w:val="hybridMultilevel"/>
    <w:tmpl w:val="6646E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8A78F1"/>
    <w:multiLevelType w:val="hybridMultilevel"/>
    <w:tmpl w:val="05CA6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5414678"/>
    <w:multiLevelType w:val="hybridMultilevel"/>
    <w:tmpl w:val="E5A6A6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6F2B3B"/>
    <w:multiLevelType w:val="hybridMultilevel"/>
    <w:tmpl w:val="5240F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1A76CBE"/>
    <w:multiLevelType w:val="hybridMultilevel"/>
    <w:tmpl w:val="07FEFC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5173858"/>
    <w:multiLevelType w:val="hybridMultilevel"/>
    <w:tmpl w:val="82521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9B5CCA"/>
    <w:multiLevelType w:val="hybridMultilevel"/>
    <w:tmpl w:val="F544E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F83E06"/>
    <w:multiLevelType w:val="hybridMultilevel"/>
    <w:tmpl w:val="72ACA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C04476B"/>
    <w:multiLevelType w:val="hybridMultilevel"/>
    <w:tmpl w:val="829AC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E806ED"/>
    <w:multiLevelType w:val="hybridMultilevel"/>
    <w:tmpl w:val="BFD4C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010570333">
    <w:abstractNumId w:val="28"/>
  </w:num>
  <w:num w:numId="2" w16cid:durableId="944456894">
    <w:abstractNumId w:val="13"/>
  </w:num>
  <w:num w:numId="3" w16cid:durableId="1696999300">
    <w:abstractNumId w:val="11"/>
  </w:num>
  <w:num w:numId="4" w16cid:durableId="2008822531">
    <w:abstractNumId w:val="32"/>
  </w:num>
  <w:num w:numId="5" w16cid:durableId="479344253">
    <w:abstractNumId w:val="14"/>
  </w:num>
  <w:num w:numId="6" w16cid:durableId="1757048298">
    <w:abstractNumId w:val="21"/>
  </w:num>
  <w:num w:numId="7" w16cid:durableId="321545798">
    <w:abstractNumId w:val="25"/>
  </w:num>
  <w:num w:numId="8" w16cid:durableId="351734419">
    <w:abstractNumId w:val="9"/>
  </w:num>
  <w:num w:numId="9" w16cid:durableId="34430900">
    <w:abstractNumId w:val="7"/>
  </w:num>
  <w:num w:numId="10" w16cid:durableId="1621110741">
    <w:abstractNumId w:val="6"/>
  </w:num>
  <w:num w:numId="11" w16cid:durableId="1593271436">
    <w:abstractNumId w:val="5"/>
  </w:num>
  <w:num w:numId="12" w16cid:durableId="308246945">
    <w:abstractNumId w:val="4"/>
  </w:num>
  <w:num w:numId="13" w16cid:durableId="974875437">
    <w:abstractNumId w:val="8"/>
  </w:num>
  <w:num w:numId="14" w16cid:durableId="1026253518">
    <w:abstractNumId w:val="3"/>
  </w:num>
  <w:num w:numId="15" w16cid:durableId="33190317">
    <w:abstractNumId w:val="2"/>
  </w:num>
  <w:num w:numId="16" w16cid:durableId="347023761">
    <w:abstractNumId w:val="1"/>
  </w:num>
  <w:num w:numId="17" w16cid:durableId="1236163125">
    <w:abstractNumId w:val="0"/>
  </w:num>
  <w:num w:numId="18" w16cid:durableId="661397309">
    <w:abstractNumId w:val="16"/>
  </w:num>
  <w:num w:numId="19" w16cid:durableId="1907451127">
    <w:abstractNumId w:val="18"/>
  </w:num>
  <w:num w:numId="20" w16cid:durableId="1242175200">
    <w:abstractNumId w:val="31"/>
  </w:num>
  <w:num w:numId="21" w16cid:durableId="1675187687">
    <w:abstractNumId w:val="23"/>
  </w:num>
  <w:num w:numId="22" w16cid:durableId="807936032">
    <w:abstractNumId w:val="12"/>
  </w:num>
  <w:num w:numId="23" w16cid:durableId="1620532785">
    <w:abstractNumId w:val="33"/>
  </w:num>
  <w:num w:numId="24" w16cid:durableId="106824348">
    <w:abstractNumId w:val="10"/>
  </w:num>
  <w:num w:numId="25" w16cid:durableId="395594545">
    <w:abstractNumId w:val="27"/>
  </w:num>
  <w:num w:numId="26" w16cid:durableId="1627421991">
    <w:abstractNumId w:val="15"/>
  </w:num>
  <w:num w:numId="27" w16cid:durableId="1686517417">
    <w:abstractNumId w:val="17"/>
  </w:num>
  <w:num w:numId="28" w16cid:durableId="226110195">
    <w:abstractNumId w:val="19"/>
  </w:num>
  <w:num w:numId="29" w16cid:durableId="668561675">
    <w:abstractNumId w:val="22"/>
  </w:num>
  <w:num w:numId="30" w16cid:durableId="1240480656">
    <w:abstractNumId w:val="20"/>
  </w:num>
  <w:num w:numId="31" w16cid:durableId="333001035">
    <w:abstractNumId w:val="24"/>
  </w:num>
  <w:num w:numId="32" w16cid:durableId="360984574">
    <w:abstractNumId w:val="30"/>
  </w:num>
  <w:num w:numId="33" w16cid:durableId="285425853">
    <w:abstractNumId w:val="26"/>
  </w:num>
  <w:num w:numId="34" w16cid:durableId="14971873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B5"/>
    <w:rsid w:val="0000103A"/>
    <w:rsid w:val="000110C0"/>
    <w:rsid w:val="000128C0"/>
    <w:rsid w:val="00012AC8"/>
    <w:rsid w:val="000210D4"/>
    <w:rsid w:val="00024BB5"/>
    <w:rsid w:val="000364D6"/>
    <w:rsid w:val="0004020B"/>
    <w:rsid w:val="00041C16"/>
    <w:rsid w:val="00042528"/>
    <w:rsid w:val="00042EA4"/>
    <w:rsid w:val="00051FCC"/>
    <w:rsid w:val="00061C71"/>
    <w:rsid w:val="000734AE"/>
    <w:rsid w:val="00074AAC"/>
    <w:rsid w:val="00074F91"/>
    <w:rsid w:val="00075B01"/>
    <w:rsid w:val="00082844"/>
    <w:rsid w:val="00084AF0"/>
    <w:rsid w:val="00095CC2"/>
    <w:rsid w:val="00097FB0"/>
    <w:rsid w:val="000A363B"/>
    <w:rsid w:val="000A44CA"/>
    <w:rsid w:val="000B0AAC"/>
    <w:rsid w:val="000B590D"/>
    <w:rsid w:val="000B7629"/>
    <w:rsid w:val="000C4EC7"/>
    <w:rsid w:val="000C4F17"/>
    <w:rsid w:val="000C6B71"/>
    <w:rsid w:val="000D0565"/>
    <w:rsid w:val="000D0948"/>
    <w:rsid w:val="000D0F22"/>
    <w:rsid w:val="000D0FCD"/>
    <w:rsid w:val="000D14FC"/>
    <w:rsid w:val="000D181D"/>
    <w:rsid w:val="000D1C8D"/>
    <w:rsid w:val="000D4579"/>
    <w:rsid w:val="001009D6"/>
    <w:rsid w:val="00104657"/>
    <w:rsid w:val="00105EE2"/>
    <w:rsid w:val="00110369"/>
    <w:rsid w:val="0012014C"/>
    <w:rsid w:val="00122478"/>
    <w:rsid w:val="001251F3"/>
    <w:rsid w:val="00136D66"/>
    <w:rsid w:val="001404AE"/>
    <w:rsid w:val="00146EA0"/>
    <w:rsid w:val="00155477"/>
    <w:rsid w:val="00155676"/>
    <w:rsid w:val="00163E70"/>
    <w:rsid w:val="0016792A"/>
    <w:rsid w:val="0017205C"/>
    <w:rsid w:val="00173FA3"/>
    <w:rsid w:val="00184D1D"/>
    <w:rsid w:val="00185FC8"/>
    <w:rsid w:val="00192CD5"/>
    <w:rsid w:val="001A17B2"/>
    <w:rsid w:val="001A1C58"/>
    <w:rsid w:val="001B5A71"/>
    <w:rsid w:val="001C3735"/>
    <w:rsid w:val="001C728E"/>
    <w:rsid w:val="001C7A92"/>
    <w:rsid w:val="001D086C"/>
    <w:rsid w:val="001D1681"/>
    <w:rsid w:val="001D1806"/>
    <w:rsid w:val="001F2630"/>
    <w:rsid w:val="001F3AB4"/>
    <w:rsid w:val="00202434"/>
    <w:rsid w:val="002062D9"/>
    <w:rsid w:val="002076BD"/>
    <w:rsid w:val="00207D88"/>
    <w:rsid w:val="00211DDA"/>
    <w:rsid w:val="00235940"/>
    <w:rsid w:val="00236A9D"/>
    <w:rsid w:val="00237300"/>
    <w:rsid w:val="00237AC8"/>
    <w:rsid w:val="00243611"/>
    <w:rsid w:val="00244194"/>
    <w:rsid w:val="00255439"/>
    <w:rsid w:val="002606F3"/>
    <w:rsid w:val="002641B8"/>
    <w:rsid w:val="0027138D"/>
    <w:rsid w:val="002730B4"/>
    <w:rsid w:val="002822E7"/>
    <w:rsid w:val="00285D0E"/>
    <w:rsid w:val="00286AB0"/>
    <w:rsid w:val="002872DC"/>
    <w:rsid w:val="00296479"/>
    <w:rsid w:val="00297650"/>
    <w:rsid w:val="002A6ED5"/>
    <w:rsid w:val="002C4938"/>
    <w:rsid w:val="002D1142"/>
    <w:rsid w:val="002D17C3"/>
    <w:rsid w:val="002D222F"/>
    <w:rsid w:val="002D328D"/>
    <w:rsid w:val="002E6680"/>
    <w:rsid w:val="002F4B3F"/>
    <w:rsid w:val="003035DB"/>
    <w:rsid w:val="00316C67"/>
    <w:rsid w:val="003315B8"/>
    <w:rsid w:val="00333F24"/>
    <w:rsid w:val="00333F5D"/>
    <w:rsid w:val="003345DD"/>
    <w:rsid w:val="00337C88"/>
    <w:rsid w:val="003405AC"/>
    <w:rsid w:val="00351919"/>
    <w:rsid w:val="0035242F"/>
    <w:rsid w:val="00354E74"/>
    <w:rsid w:val="00355621"/>
    <w:rsid w:val="00355BB4"/>
    <w:rsid w:val="0035788D"/>
    <w:rsid w:val="003673D2"/>
    <w:rsid w:val="00371616"/>
    <w:rsid w:val="00392558"/>
    <w:rsid w:val="0039316F"/>
    <w:rsid w:val="00395ACF"/>
    <w:rsid w:val="00395E96"/>
    <w:rsid w:val="00396AE7"/>
    <w:rsid w:val="00397867"/>
    <w:rsid w:val="003B0E68"/>
    <w:rsid w:val="003B6A20"/>
    <w:rsid w:val="003B7124"/>
    <w:rsid w:val="003B7E12"/>
    <w:rsid w:val="003B7E73"/>
    <w:rsid w:val="003C1973"/>
    <w:rsid w:val="003C1D87"/>
    <w:rsid w:val="003C26EA"/>
    <w:rsid w:val="003C34F4"/>
    <w:rsid w:val="003C3EBB"/>
    <w:rsid w:val="003C46EB"/>
    <w:rsid w:val="003C6CAB"/>
    <w:rsid w:val="003C7AEA"/>
    <w:rsid w:val="003D2339"/>
    <w:rsid w:val="003D4A6C"/>
    <w:rsid w:val="003E2217"/>
    <w:rsid w:val="003E3322"/>
    <w:rsid w:val="003E6169"/>
    <w:rsid w:val="00400A62"/>
    <w:rsid w:val="00405561"/>
    <w:rsid w:val="004078B1"/>
    <w:rsid w:val="004168E0"/>
    <w:rsid w:val="00417F8B"/>
    <w:rsid w:val="004223E0"/>
    <w:rsid w:val="00430770"/>
    <w:rsid w:val="00432014"/>
    <w:rsid w:val="00432919"/>
    <w:rsid w:val="00434446"/>
    <w:rsid w:val="00435486"/>
    <w:rsid w:val="0044510A"/>
    <w:rsid w:val="00446945"/>
    <w:rsid w:val="00447856"/>
    <w:rsid w:val="00455387"/>
    <w:rsid w:val="00466DF7"/>
    <w:rsid w:val="00467500"/>
    <w:rsid w:val="0047459B"/>
    <w:rsid w:val="0049621B"/>
    <w:rsid w:val="004976B9"/>
    <w:rsid w:val="004A0F2E"/>
    <w:rsid w:val="004A505C"/>
    <w:rsid w:val="004A5A9F"/>
    <w:rsid w:val="004C1349"/>
    <w:rsid w:val="004C261B"/>
    <w:rsid w:val="004C508C"/>
    <w:rsid w:val="004D62FC"/>
    <w:rsid w:val="004D7EA0"/>
    <w:rsid w:val="004E47D7"/>
    <w:rsid w:val="004F7910"/>
    <w:rsid w:val="00501AB9"/>
    <w:rsid w:val="00507CBB"/>
    <w:rsid w:val="0051678A"/>
    <w:rsid w:val="005172F2"/>
    <w:rsid w:val="0052079E"/>
    <w:rsid w:val="00520FD9"/>
    <w:rsid w:val="005219DC"/>
    <w:rsid w:val="0052356B"/>
    <w:rsid w:val="00525D1D"/>
    <w:rsid w:val="005304B1"/>
    <w:rsid w:val="005358A3"/>
    <w:rsid w:val="00536C4B"/>
    <w:rsid w:val="00537EC6"/>
    <w:rsid w:val="00545BCF"/>
    <w:rsid w:val="0055045F"/>
    <w:rsid w:val="0055400B"/>
    <w:rsid w:val="0055522B"/>
    <w:rsid w:val="00563DD9"/>
    <w:rsid w:val="00566AF1"/>
    <w:rsid w:val="00567E5E"/>
    <w:rsid w:val="00570AAF"/>
    <w:rsid w:val="00574CE8"/>
    <w:rsid w:val="00580636"/>
    <w:rsid w:val="005908F5"/>
    <w:rsid w:val="005918BF"/>
    <w:rsid w:val="00591C6A"/>
    <w:rsid w:val="005922C4"/>
    <w:rsid w:val="00592A7B"/>
    <w:rsid w:val="005A3A0C"/>
    <w:rsid w:val="005B1953"/>
    <w:rsid w:val="005B3C84"/>
    <w:rsid w:val="005B6C7B"/>
    <w:rsid w:val="005C1C3A"/>
    <w:rsid w:val="005C1F87"/>
    <w:rsid w:val="005C4694"/>
    <w:rsid w:val="005C6D79"/>
    <w:rsid w:val="005D6E2A"/>
    <w:rsid w:val="005E2426"/>
    <w:rsid w:val="005E26FC"/>
    <w:rsid w:val="005E31DC"/>
    <w:rsid w:val="005F7139"/>
    <w:rsid w:val="00600F87"/>
    <w:rsid w:val="00613F8C"/>
    <w:rsid w:val="00624977"/>
    <w:rsid w:val="00626346"/>
    <w:rsid w:val="00627DF4"/>
    <w:rsid w:val="00633901"/>
    <w:rsid w:val="00635AC8"/>
    <w:rsid w:val="0063694C"/>
    <w:rsid w:val="00641962"/>
    <w:rsid w:val="00641C37"/>
    <w:rsid w:val="00645252"/>
    <w:rsid w:val="00646E1A"/>
    <w:rsid w:val="006520C8"/>
    <w:rsid w:val="00660845"/>
    <w:rsid w:val="00665680"/>
    <w:rsid w:val="00672DEC"/>
    <w:rsid w:val="00676852"/>
    <w:rsid w:val="00681979"/>
    <w:rsid w:val="006822D1"/>
    <w:rsid w:val="00686C0A"/>
    <w:rsid w:val="00691762"/>
    <w:rsid w:val="00695BAF"/>
    <w:rsid w:val="006A022F"/>
    <w:rsid w:val="006A1EC6"/>
    <w:rsid w:val="006B440A"/>
    <w:rsid w:val="006B6713"/>
    <w:rsid w:val="006C4F88"/>
    <w:rsid w:val="006C73DD"/>
    <w:rsid w:val="006D3D74"/>
    <w:rsid w:val="006D66B9"/>
    <w:rsid w:val="006E6085"/>
    <w:rsid w:val="006E6540"/>
    <w:rsid w:val="006F0215"/>
    <w:rsid w:val="006F27C1"/>
    <w:rsid w:val="006F36C1"/>
    <w:rsid w:val="006F4FD5"/>
    <w:rsid w:val="007011F8"/>
    <w:rsid w:val="0071397A"/>
    <w:rsid w:val="007148B8"/>
    <w:rsid w:val="00734BFF"/>
    <w:rsid w:val="00743015"/>
    <w:rsid w:val="00744A12"/>
    <w:rsid w:val="007479E1"/>
    <w:rsid w:val="00752500"/>
    <w:rsid w:val="0075415D"/>
    <w:rsid w:val="00754C02"/>
    <w:rsid w:val="00762E97"/>
    <w:rsid w:val="00764709"/>
    <w:rsid w:val="0076571F"/>
    <w:rsid w:val="00770A15"/>
    <w:rsid w:val="00773695"/>
    <w:rsid w:val="00783E22"/>
    <w:rsid w:val="00785533"/>
    <w:rsid w:val="00792F27"/>
    <w:rsid w:val="007935CD"/>
    <w:rsid w:val="007A55D2"/>
    <w:rsid w:val="007B10DC"/>
    <w:rsid w:val="007B12E6"/>
    <w:rsid w:val="007C0A76"/>
    <w:rsid w:val="007C7FC4"/>
    <w:rsid w:val="007E4634"/>
    <w:rsid w:val="007E67C9"/>
    <w:rsid w:val="007E6DD2"/>
    <w:rsid w:val="007E7282"/>
    <w:rsid w:val="007F2BBC"/>
    <w:rsid w:val="007F4B61"/>
    <w:rsid w:val="00800999"/>
    <w:rsid w:val="0081165B"/>
    <w:rsid w:val="00812206"/>
    <w:rsid w:val="008168F3"/>
    <w:rsid w:val="008177E7"/>
    <w:rsid w:val="008254CC"/>
    <w:rsid w:val="0083569A"/>
    <w:rsid w:val="00853C97"/>
    <w:rsid w:val="00856F9F"/>
    <w:rsid w:val="008570D3"/>
    <w:rsid w:val="00862550"/>
    <w:rsid w:val="0086369B"/>
    <w:rsid w:val="0086588E"/>
    <w:rsid w:val="00865F99"/>
    <w:rsid w:val="0086678E"/>
    <w:rsid w:val="00871F25"/>
    <w:rsid w:val="008A3C4B"/>
    <w:rsid w:val="008B1E4E"/>
    <w:rsid w:val="008C03A2"/>
    <w:rsid w:val="008C0CAE"/>
    <w:rsid w:val="008C25A5"/>
    <w:rsid w:val="008C477C"/>
    <w:rsid w:val="008C48BC"/>
    <w:rsid w:val="008D280D"/>
    <w:rsid w:val="008D46A3"/>
    <w:rsid w:val="008D5150"/>
    <w:rsid w:val="008E1595"/>
    <w:rsid w:val="008E1F18"/>
    <w:rsid w:val="008F039B"/>
    <w:rsid w:val="008F09C2"/>
    <w:rsid w:val="008F2D81"/>
    <w:rsid w:val="008F5F6F"/>
    <w:rsid w:val="00910186"/>
    <w:rsid w:val="00910CEB"/>
    <w:rsid w:val="009165CD"/>
    <w:rsid w:val="009176B4"/>
    <w:rsid w:val="00917E32"/>
    <w:rsid w:val="00923DFA"/>
    <w:rsid w:val="00925CB2"/>
    <w:rsid w:val="00927CC7"/>
    <w:rsid w:val="00931671"/>
    <w:rsid w:val="00931ABD"/>
    <w:rsid w:val="00934820"/>
    <w:rsid w:val="00936381"/>
    <w:rsid w:val="0093726F"/>
    <w:rsid w:val="009405A9"/>
    <w:rsid w:val="00950E91"/>
    <w:rsid w:val="00951585"/>
    <w:rsid w:val="00954A80"/>
    <w:rsid w:val="009635D8"/>
    <w:rsid w:val="00966763"/>
    <w:rsid w:val="0098203F"/>
    <w:rsid w:val="00996237"/>
    <w:rsid w:val="009969EB"/>
    <w:rsid w:val="00997F84"/>
    <w:rsid w:val="009A0FC9"/>
    <w:rsid w:val="009A5EE9"/>
    <w:rsid w:val="009B005E"/>
    <w:rsid w:val="009C3FB2"/>
    <w:rsid w:val="009C5861"/>
    <w:rsid w:val="009D4786"/>
    <w:rsid w:val="009E2CEC"/>
    <w:rsid w:val="009E707A"/>
    <w:rsid w:val="00A035EE"/>
    <w:rsid w:val="00A146E8"/>
    <w:rsid w:val="00A1659E"/>
    <w:rsid w:val="00A20807"/>
    <w:rsid w:val="00A26FB7"/>
    <w:rsid w:val="00A31778"/>
    <w:rsid w:val="00A463EE"/>
    <w:rsid w:val="00A46C24"/>
    <w:rsid w:val="00A560DC"/>
    <w:rsid w:val="00A5771C"/>
    <w:rsid w:val="00A62BF8"/>
    <w:rsid w:val="00A64DB8"/>
    <w:rsid w:val="00A9204E"/>
    <w:rsid w:val="00A947E3"/>
    <w:rsid w:val="00AA0770"/>
    <w:rsid w:val="00AA3557"/>
    <w:rsid w:val="00AA7C35"/>
    <w:rsid w:val="00AB29B0"/>
    <w:rsid w:val="00AC1674"/>
    <w:rsid w:val="00AC5CBB"/>
    <w:rsid w:val="00AC5DF0"/>
    <w:rsid w:val="00AE2987"/>
    <w:rsid w:val="00AE33B4"/>
    <w:rsid w:val="00AF1AC2"/>
    <w:rsid w:val="00AF23B5"/>
    <w:rsid w:val="00B16204"/>
    <w:rsid w:val="00B21300"/>
    <w:rsid w:val="00B3013B"/>
    <w:rsid w:val="00B30576"/>
    <w:rsid w:val="00B3187A"/>
    <w:rsid w:val="00B3260D"/>
    <w:rsid w:val="00B329D2"/>
    <w:rsid w:val="00B36036"/>
    <w:rsid w:val="00B37BA8"/>
    <w:rsid w:val="00B50045"/>
    <w:rsid w:val="00B51BB0"/>
    <w:rsid w:val="00B56ED4"/>
    <w:rsid w:val="00B576C5"/>
    <w:rsid w:val="00B667C2"/>
    <w:rsid w:val="00B731F1"/>
    <w:rsid w:val="00B8475C"/>
    <w:rsid w:val="00B86D5C"/>
    <w:rsid w:val="00B90B62"/>
    <w:rsid w:val="00B9708A"/>
    <w:rsid w:val="00BA31F5"/>
    <w:rsid w:val="00BA7CEF"/>
    <w:rsid w:val="00BA7F48"/>
    <w:rsid w:val="00BB0469"/>
    <w:rsid w:val="00BB4BE3"/>
    <w:rsid w:val="00BB59EC"/>
    <w:rsid w:val="00BB65A6"/>
    <w:rsid w:val="00BC2838"/>
    <w:rsid w:val="00BC2D86"/>
    <w:rsid w:val="00BD0581"/>
    <w:rsid w:val="00BD258B"/>
    <w:rsid w:val="00BE089D"/>
    <w:rsid w:val="00BE08A8"/>
    <w:rsid w:val="00BF3EC9"/>
    <w:rsid w:val="00BF7B0B"/>
    <w:rsid w:val="00C16BC5"/>
    <w:rsid w:val="00C2217E"/>
    <w:rsid w:val="00C3467E"/>
    <w:rsid w:val="00C36CF4"/>
    <w:rsid w:val="00C411BE"/>
    <w:rsid w:val="00C422B6"/>
    <w:rsid w:val="00C45482"/>
    <w:rsid w:val="00C46C54"/>
    <w:rsid w:val="00C56954"/>
    <w:rsid w:val="00C75C54"/>
    <w:rsid w:val="00C76A97"/>
    <w:rsid w:val="00C800BD"/>
    <w:rsid w:val="00C843A1"/>
    <w:rsid w:val="00C907FD"/>
    <w:rsid w:val="00C9098B"/>
    <w:rsid w:val="00CA0B52"/>
    <w:rsid w:val="00CA206C"/>
    <w:rsid w:val="00CA4986"/>
    <w:rsid w:val="00CA7DA6"/>
    <w:rsid w:val="00CB0A8E"/>
    <w:rsid w:val="00CB1896"/>
    <w:rsid w:val="00CB5E61"/>
    <w:rsid w:val="00CC6DC2"/>
    <w:rsid w:val="00CD4904"/>
    <w:rsid w:val="00CE7CB5"/>
    <w:rsid w:val="00CE7F53"/>
    <w:rsid w:val="00CF1535"/>
    <w:rsid w:val="00D019C9"/>
    <w:rsid w:val="00D02C65"/>
    <w:rsid w:val="00D0602B"/>
    <w:rsid w:val="00D062BC"/>
    <w:rsid w:val="00D0763E"/>
    <w:rsid w:val="00D210B9"/>
    <w:rsid w:val="00D22988"/>
    <w:rsid w:val="00D301EB"/>
    <w:rsid w:val="00D30F69"/>
    <w:rsid w:val="00D31E01"/>
    <w:rsid w:val="00D32009"/>
    <w:rsid w:val="00D3300E"/>
    <w:rsid w:val="00D3358F"/>
    <w:rsid w:val="00D337D7"/>
    <w:rsid w:val="00D35524"/>
    <w:rsid w:val="00D41ED0"/>
    <w:rsid w:val="00D46FA5"/>
    <w:rsid w:val="00D4735D"/>
    <w:rsid w:val="00D50908"/>
    <w:rsid w:val="00D526F2"/>
    <w:rsid w:val="00D54317"/>
    <w:rsid w:val="00D552C3"/>
    <w:rsid w:val="00D6527C"/>
    <w:rsid w:val="00D67147"/>
    <w:rsid w:val="00D739B6"/>
    <w:rsid w:val="00D820F3"/>
    <w:rsid w:val="00D85EA8"/>
    <w:rsid w:val="00D9055A"/>
    <w:rsid w:val="00D92F41"/>
    <w:rsid w:val="00D9657D"/>
    <w:rsid w:val="00DA1108"/>
    <w:rsid w:val="00DA19FF"/>
    <w:rsid w:val="00DA71C7"/>
    <w:rsid w:val="00DA7FC1"/>
    <w:rsid w:val="00DB1855"/>
    <w:rsid w:val="00DB1F73"/>
    <w:rsid w:val="00DB2770"/>
    <w:rsid w:val="00DC313D"/>
    <w:rsid w:val="00DD7845"/>
    <w:rsid w:val="00DF6507"/>
    <w:rsid w:val="00E0159A"/>
    <w:rsid w:val="00E02BAE"/>
    <w:rsid w:val="00E117B9"/>
    <w:rsid w:val="00E24188"/>
    <w:rsid w:val="00E31EC1"/>
    <w:rsid w:val="00E32F8C"/>
    <w:rsid w:val="00E355BA"/>
    <w:rsid w:val="00E40797"/>
    <w:rsid w:val="00E4281A"/>
    <w:rsid w:val="00E42FDB"/>
    <w:rsid w:val="00E4301D"/>
    <w:rsid w:val="00E45850"/>
    <w:rsid w:val="00E45D3E"/>
    <w:rsid w:val="00E50630"/>
    <w:rsid w:val="00E5085E"/>
    <w:rsid w:val="00E50D30"/>
    <w:rsid w:val="00E536C0"/>
    <w:rsid w:val="00E53DE7"/>
    <w:rsid w:val="00E60531"/>
    <w:rsid w:val="00E67D62"/>
    <w:rsid w:val="00E70FDC"/>
    <w:rsid w:val="00E71FBD"/>
    <w:rsid w:val="00E75921"/>
    <w:rsid w:val="00E83B1D"/>
    <w:rsid w:val="00E92156"/>
    <w:rsid w:val="00E97823"/>
    <w:rsid w:val="00EA5774"/>
    <w:rsid w:val="00EB2EAF"/>
    <w:rsid w:val="00EB69A1"/>
    <w:rsid w:val="00EC0A15"/>
    <w:rsid w:val="00EC3577"/>
    <w:rsid w:val="00EC434B"/>
    <w:rsid w:val="00EC78C4"/>
    <w:rsid w:val="00ED2A19"/>
    <w:rsid w:val="00ED3B43"/>
    <w:rsid w:val="00ED5200"/>
    <w:rsid w:val="00ED7BA5"/>
    <w:rsid w:val="00EE647B"/>
    <w:rsid w:val="00EF4D27"/>
    <w:rsid w:val="00EF4D29"/>
    <w:rsid w:val="00EF6F21"/>
    <w:rsid w:val="00EF7DBE"/>
    <w:rsid w:val="00F053F0"/>
    <w:rsid w:val="00F2039B"/>
    <w:rsid w:val="00F2101E"/>
    <w:rsid w:val="00F3644B"/>
    <w:rsid w:val="00F36A88"/>
    <w:rsid w:val="00F36E07"/>
    <w:rsid w:val="00F37CF0"/>
    <w:rsid w:val="00F45A6A"/>
    <w:rsid w:val="00F5010F"/>
    <w:rsid w:val="00F531F9"/>
    <w:rsid w:val="00F538DE"/>
    <w:rsid w:val="00F572FF"/>
    <w:rsid w:val="00F57992"/>
    <w:rsid w:val="00F57E7E"/>
    <w:rsid w:val="00F6248C"/>
    <w:rsid w:val="00F63B7B"/>
    <w:rsid w:val="00F71D6D"/>
    <w:rsid w:val="00F7467D"/>
    <w:rsid w:val="00F86CB2"/>
    <w:rsid w:val="00F878C0"/>
    <w:rsid w:val="00F92E95"/>
    <w:rsid w:val="00F935B4"/>
    <w:rsid w:val="00F93740"/>
    <w:rsid w:val="00F96F92"/>
    <w:rsid w:val="00FA0F99"/>
    <w:rsid w:val="00FA26A3"/>
    <w:rsid w:val="00FB046B"/>
    <w:rsid w:val="00FB0531"/>
    <w:rsid w:val="00FC0E4B"/>
    <w:rsid w:val="00FC50B8"/>
    <w:rsid w:val="00FD07DF"/>
    <w:rsid w:val="00FE3D8D"/>
    <w:rsid w:val="00FE41BC"/>
    <w:rsid w:val="00FE7ACB"/>
    <w:rsid w:val="00FF467D"/>
    <w:rsid w:val="00FF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5C67"/>
  <w15:chartTrackingRefBased/>
  <w15:docId w15:val="{6C20EF36-FAD5-446B-90AA-AFA9C7B3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4CC"/>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C843A1"/>
    <w:pPr>
      <w:ind w:left="720"/>
      <w:contextualSpacing/>
    </w:pPr>
  </w:style>
  <w:style w:type="paragraph" w:styleId="NormalWeb">
    <w:name w:val="Normal (Web)"/>
    <w:basedOn w:val="Normal"/>
    <w:uiPriority w:val="99"/>
    <w:semiHidden/>
    <w:unhideWhenUsed/>
    <w:rsid w:val="000B7629"/>
    <w:pPr>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982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4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272732">
      <w:bodyDiv w:val="1"/>
      <w:marLeft w:val="0"/>
      <w:marRight w:val="0"/>
      <w:marTop w:val="0"/>
      <w:marBottom w:val="0"/>
      <w:divBdr>
        <w:top w:val="none" w:sz="0" w:space="0" w:color="auto"/>
        <w:left w:val="none" w:sz="0" w:space="0" w:color="auto"/>
        <w:bottom w:val="none" w:sz="0" w:space="0" w:color="auto"/>
        <w:right w:val="none" w:sz="0" w:space="0" w:color="auto"/>
      </w:divBdr>
    </w:div>
    <w:div w:id="1135180641">
      <w:bodyDiv w:val="1"/>
      <w:marLeft w:val="0"/>
      <w:marRight w:val="0"/>
      <w:marTop w:val="0"/>
      <w:marBottom w:val="0"/>
      <w:divBdr>
        <w:top w:val="none" w:sz="0" w:space="0" w:color="auto"/>
        <w:left w:val="none" w:sz="0" w:space="0" w:color="auto"/>
        <w:bottom w:val="none" w:sz="0" w:space="0" w:color="auto"/>
        <w:right w:val="none" w:sz="0" w:space="0" w:color="auto"/>
      </w:divBdr>
      <w:divsChild>
        <w:div w:id="1765303088">
          <w:marLeft w:val="0"/>
          <w:marRight w:val="0"/>
          <w:marTop w:val="0"/>
          <w:marBottom w:val="0"/>
          <w:divBdr>
            <w:top w:val="none" w:sz="0" w:space="0" w:color="auto"/>
            <w:left w:val="none" w:sz="0" w:space="0" w:color="auto"/>
            <w:bottom w:val="none" w:sz="0" w:space="0" w:color="auto"/>
            <w:right w:val="none" w:sz="0" w:space="0" w:color="auto"/>
          </w:divBdr>
        </w:div>
      </w:divsChild>
    </w:div>
    <w:div w:id="1628851358">
      <w:bodyDiv w:val="1"/>
      <w:marLeft w:val="0"/>
      <w:marRight w:val="0"/>
      <w:marTop w:val="0"/>
      <w:marBottom w:val="0"/>
      <w:divBdr>
        <w:top w:val="none" w:sz="0" w:space="0" w:color="auto"/>
        <w:left w:val="none" w:sz="0" w:space="0" w:color="auto"/>
        <w:bottom w:val="none" w:sz="0" w:space="0" w:color="auto"/>
        <w:right w:val="none" w:sz="0" w:space="0" w:color="auto"/>
      </w:divBdr>
    </w:div>
    <w:div w:id="1914318348">
      <w:bodyDiv w:val="1"/>
      <w:marLeft w:val="0"/>
      <w:marRight w:val="0"/>
      <w:marTop w:val="0"/>
      <w:marBottom w:val="0"/>
      <w:divBdr>
        <w:top w:val="none" w:sz="0" w:space="0" w:color="auto"/>
        <w:left w:val="none" w:sz="0" w:space="0" w:color="auto"/>
        <w:bottom w:val="none" w:sz="0" w:space="0" w:color="auto"/>
        <w:right w:val="none" w:sz="0" w:space="0" w:color="auto"/>
      </w:divBdr>
    </w:div>
    <w:div w:id="199992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durdn.com/blog/2012/11/22/must-have-git-aliases-advanced-exampl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hyperlink" Target="mailto:bugfix@%7b2.days.ago%7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master@%7bone.week.ago%7d"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la\AppData\Local\Microsoft\Office\16.0\DTS\en-IN%7b7B97FEF7-D34F-489A-9D01-E542578F3F27%7d\%7bA5EA4C39-2B2B-44B8-AF3C-1979A1EB23EC%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DCBAA5AB-AA9A-4DDE-ADCA-643649FF647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{A5EA4C39-2B2B-44B8-AF3C-1979A1EB23EC}tf02786999_win32</Template>
  <TotalTime>11367</TotalTime>
  <Pages>33</Pages>
  <Words>5416</Words>
  <Characters>30876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Kalla</dc:creator>
  <cp:keywords/>
  <dc:description/>
  <cp:lastModifiedBy>Goutham Kalla</cp:lastModifiedBy>
  <cp:revision>518</cp:revision>
  <dcterms:created xsi:type="dcterms:W3CDTF">2023-06-29T17:16:00Z</dcterms:created>
  <dcterms:modified xsi:type="dcterms:W3CDTF">2023-07-16T19:49:00Z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